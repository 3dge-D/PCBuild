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1AED" w:rsidRPr="00F83168" w:rsidRDefault="004B7240" w:rsidP="004E1AED">
      <w:pPr>
        <w:pStyle w:val="Title"/>
        <w:rPr>
          <w:b/>
        </w:rPr>
      </w:pPr>
      <w:r w:rsidRPr="00F83168">
        <w:rPr>
          <w:b/>
        </w:rPr>
        <w:t>BUILDING YOUR OWN PC</w:t>
      </w:r>
    </w:p>
    <w:p w:rsidR="00194DF6" w:rsidRPr="00F83168" w:rsidRDefault="004B7240">
      <w:pPr>
        <w:pStyle w:val="Heading1"/>
        <w:rPr>
          <w:b/>
        </w:rPr>
      </w:pPr>
      <w:r w:rsidRPr="00F83168">
        <w:rPr>
          <w:b/>
        </w:rPr>
        <w:t>Introduction</w:t>
      </w:r>
    </w:p>
    <w:p w:rsidR="00E76DE4" w:rsidRPr="00F83168" w:rsidRDefault="00EF51DD" w:rsidP="00E76DE4">
      <w:pPr>
        <w:rPr>
          <w:b/>
        </w:rPr>
      </w:pPr>
      <w:r w:rsidRPr="00F83168">
        <w:rPr>
          <w:b/>
        </w:rPr>
        <w:t xml:space="preserve">Building a Personal Computer </w:t>
      </w:r>
      <w:r w:rsidR="004B7240" w:rsidRPr="00F83168">
        <w:rPr>
          <w:b/>
        </w:rPr>
        <w:t>can</w:t>
      </w:r>
      <w:r w:rsidRPr="00F83168">
        <w:rPr>
          <w:b/>
        </w:rPr>
        <w:t xml:space="preserve"> sometimes</w:t>
      </w:r>
      <w:r w:rsidR="004B7240" w:rsidRPr="00F83168">
        <w:rPr>
          <w:b/>
        </w:rPr>
        <w:t xml:space="preserve"> seem like a</w:t>
      </w:r>
      <w:r w:rsidRPr="00F83168">
        <w:rPr>
          <w:b/>
        </w:rPr>
        <w:t xml:space="preserve"> very</w:t>
      </w:r>
      <w:r w:rsidR="004B7240" w:rsidRPr="00F83168">
        <w:rPr>
          <w:b/>
        </w:rPr>
        <w:t xml:space="preserve"> tedious and daunting task. However, with the right guidance and tools, </w:t>
      </w:r>
      <w:r w:rsidRPr="00F83168">
        <w:rPr>
          <w:b/>
        </w:rPr>
        <w:t xml:space="preserve">you will experience the reward of pressing the power button.  Before jumping in, we must first discuss a few things that will keep you and your newly purchased computer parts safe. </w:t>
      </w:r>
    </w:p>
    <w:p w:rsidR="00A174A8" w:rsidRPr="00F83168" w:rsidRDefault="00EF51DD" w:rsidP="00E76DE4">
      <w:pPr>
        <w:rPr>
          <w:b/>
        </w:rPr>
      </w:pPr>
      <w:r w:rsidRPr="00F83168">
        <w:rPr>
          <w:b/>
          <w:color w:val="FF0000"/>
        </w:rPr>
        <w:t>IMPORTANT NOTE: PLEASE READ THIS SECTION FIRST BEFORE STARTING!</w:t>
      </w:r>
    </w:p>
    <w:p w:rsidR="00EF51DD" w:rsidRPr="00F83168" w:rsidRDefault="00EF51DD" w:rsidP="002240A2">
      <w:pPr>
        <w:pStyle w:val="Heading2"/>
        <w:numPr>
          <w:ilvl w:val="1"/>
          <w:numId w:val="21"/>
        </w:numPr>
        <w:ind w:hanging="720"/>
        <w:rPr>
          <w:b/>
        </w:rPr>
      </w:pPr>
      <w:r w:rsidRPr="00F83168">
        <w:rPr>
          <w:b/>
        </w:rPr>
        <w:t>BEFORE WE BEGIN</w:t>
      </w:r>
    </w:p>
    <w:p w:rsidR="00B773FA" w:rsidRPr="00F83168" w:rsidRDefault="00A86D1F" w:rsidP="00A174A8">
      <w:pPr>
        <w:rPr>
          <w:b/>
        </w:rPr>
      </w:pPr>
      <w:r w:rsidRPr="00F83168">
        <w:rPr>
          <w:b/>
        </w:rPr>
        <w:t>Before we begin, we must prepare the workspace.</w:t>
      </w:r>
      <w:r w:rsidR="00AB1A04" w:rsidRPr="00F83168">
        <w:rPr>
          <w:b/>
        </w:rPr>
        <w:t xml:space="preserve"> It is very important to have a clean an organized work area when working with computer components. Your computer parts are made up of materials that if not handled carefully, you can turn a $2</w:t>
      </w:r>
      <w:r w:rsidR="00B773FA" w:rsidRPr="00F83168">
        <w:rPr>
          <w:b/>
        </w:rPr>
        <w:t xml:space="preserve">00 part into a $200 paper weight. </w:t>
      </w:r>
    </w:p>
    <w:p w:rsidR="00B773FA" w:rsidRPr="00F83168" w:rsidRDefault="00B773FA" w:rsidP="00B773FA">
      <w:pPr>
        <w:pStyle w:val="ListParagraph"/>
        <w:numPr>
          <w:ilvl w:val="0"/>
          <w:numId w:val="20"/>
        </w:numPr>
        <w:rPr>
          <w:b/>
        </w:rPr>
      </w:pPr>
      <w:r w:rsidRPr="00F83168">
        <w:rPr>
          <w:b/>
        </w:rPr>
        <w:t>Be sure to keep all parts in their static resistant packaging until ready to use.</w:t>
      </w:r>
      <w:r w:rsidR="00AB1A04" w:rsidRPr="00F83168">
        <w:rPr>
          <w:b/>
        </w:rPr>
        <w:t xml:space="preserve"> </w:t>
      </w:r>
    </w:p>
    <w:p w:rsidR="00A86D1F" w:rsidRPr="00F83168" w:rsidRDefault="00AB1A04" w:rsidP="00B773FA">
      <w:pPr>
        <w:pStyle w:val="ListParagraph"/>
        <w:numPr>
          <w:ilvl w:val="0"/>
          <w:numId w:val="20"/>
        </w:numPr>
        <w:rPr>
          <w:b/>
        </w:rPr>
      </w:pPr>
      <w:r w:rsidRPr="00F83168">
        <w:rPr>
          <w:b/>
        </w:rPr>
        <w:t xml:space="preserve">Make sure you are working on a clean table with your static matt in place and your parts are neatly laid out. </w:t>
      </w:r>
      <w:r w:rsidR="00B773FA" w:rsidRPr="00F83168">
        <w:rPr>
          <w:b/>
        </w:rPr>
        <w:t xml:space="preserve"> </w:t>
      </w:r>
    </w:p>
    <w:p w:rsidR="00B773FA" w:rsidRPr="00F83168" w:rsidRDefault="00A04880" w:rsidP="00B773FA">
      <w:pPr>
        <w:pStyle w:val="ListParagraph"/>
        <w:numPr>
          <w:ilvl w:val="0"/>
          <w:numId w:val="20"/>
        </w:numPr>
        <w:rPr>
          <w:b/>
        </w:rPr>
      </w:pPr>
      <w:r w:rsidRPr="00F83168">
        <w:rPr>
          <w:b/>
        </w:rPr>
        <w:t>Place your ATX case flat on the static matt with cover</w:t>
      </w:r>
      <w:r w:rsidR="005220BD" w:rsidRPr="00F83168">
        <w:rPr>
          <w:b/>
        </w:rPr>
        <w:t>s</w:t>
      </w:r>
      <w:r w:rsidRPr="00F83168">
        <w:rPr>
          <w:b/>
        </w:rPr>
        <w:t xml:space="preserve"> removed.</w:t>
      </w:r>
    </w:p>
    <w:p w:rsidR="0082003C" w:rsidRPr="00F83168" w:rsidRDefault="00A04880" w:rsidP="0082003C">
      <w:pPr>
        <w:pStyle w:val="ListParagraph"/>
        <w:numPr>
          <w:ilvl w:val="0"/>
          <w:numId w:val="20"/>
        </w:numPr>
        <w:rPr>
          <w:b/>
        </w:rPr>
      </w:pPr>
      <w:r w:rsidRPr="00F83168">
        <w:rPr>
          <w:b/>
          <w:color w:val="FF0000"/>
        </w:rPr>
        <w:t>GROUND YOURSELF</w:t>
      </w:r>
      <w:r w:rsidRPr="00F83168">
        <w:rPr>
          <w:b/>
        </w:rPr>
        <w:t xml:space="preserve">: Make sure you are wearing your </w:t>
      </w:r>
      <w:r w:rsidR="0082003C" w:rsidRPr="00F83168">
        <w:rPr>
          <w:b/>
        </w:rPr>
        <w:t>anti</w:t>
      </w:r>
      <w:r w:rsidR="00311BE5" w:rsidRPr="00F83168">
        <w:rPr>
          <w:b/>
        </w:rPr>
        <w:t xml:space="preserve">static bracelet. Connect the clip to your ATX case. This will </w:t>
      </w:r>
      <w:r w:rsidR="0082003C" w:rsidRPr="00F83168">
        <w:rPr>
          <w:b/>
        </w:rPr>
        <w:t xml:space="preserve">cause you to be grounded and </w:t>
      </w:r>
      <w:r w:rsidR="00311BE5" w:rsidRPr="00F83168">
        <w:rPr>
          <w:b/>
        </w:rPr>
        <w:t xml:space="preserve">prevent any static charges from your body from frying any components. Yes, this can happen. </w:t>
      </w:r>
      <w:r w:rsidR="00311BE5" w:rsidRPr="00F83168">
        <w:rPr>
          <w:b/>
          <w:color w:val="FF0000"/>
        </w:rPr>
        <w:t>THIS IS A VERY IMPORTANT STEP!</w:t>
      </w:r>
    </w:p>
    <w:p w:rsidR="00C606C0" w:rsidRPr="00F83168" w:rsidRDefault="00C606C0" w:rsidP="00C606C0">
      <w:pPr>
        <w:rPr>
          <w:b/>
        </w:rPr>
      </w:pPr>
    </w:p>
    <w:p w:rsidR="00E76DE4" w:rsidRPr="00F83168" w:rsidRDefault="00E76DE4" w:rsidP="00C606C0">
      <w:pPr>
        <w:rPr>
          <w:b/>
        </w:rPr>
      </w:pPr>
    </w:p>
    <w:p w:rsidR="00E76DE4" w:rsidRPr="00F83168" w:rsidRDefault="00E76DE4" w:rsidP="00C606C0">
      <w:pPr>
        <w:rPr>
          <w:b/>
        </w:rPr>
      </w:pPr>
    </w:p>
    <w:p w:rsidR="00E76DE4" w:rsidRPr="00F83168" w:rsidRDefault="00E76DE4" w:rsidP="00C606C0">
      <w:pPr>
        <w:rPr>
          <w:b/>
        </w:rPr>
      </w:pPr>
    </w:p>
    <w:p w:rsidR="00E76DE4" w:rsidRPr="00F83168" w:rsidRDefault="00E76DE4" w:rsidP="00C606C0">
      <w:pPr>
        <w:rPr>
          <w:b/>
        </w:rPr>
      </w:pPr>
    </w:p>
    <w:p w:rsidR="00E76DE4" w:rsidRPr="00F83168" w:rsidRDefault="00E76DE4" w:rsidP="00C606C0">
      <w:pPr>
        <w:rPr>
          <w:b/>
        </w:rPr>
      </w:pPr>
    </w:p>
    <w:p w:rsidR="00E76DE4" w:rsidRPr="00F83168" w:rsidRDefault="00E76DE4" w:rsidP="00C606C0">
      <w:pPr>
        <w:rPr>
          <w:b/>
        </w:rPr>
      </w:pPr>
    </w:p>
    <w:p w:rsidR="00E76DE4" w:rsidRPr="00F83168" w:rsidRDefault="00E76DE4" w:rsidP="00C606C0">
      <w:pPr>
        <w:rPr>
          <w:b/>
        </w:rPr>
      </w:pPr>
    </w:p>
    <w:p w:rsidR="00E76DE4" w:rsidRPr="00F83168" w:rsidRDefault="00E76DE4" w:rsidP="00C606C0">
      <w:pPr>
        <w:rPr>
          <w:b/>
        </w:rPr>
      </w:pPr>
    </w:p>
    <w:p w:rsidR="00E76DE4" w:rsidRPr="00F83168" w:rsidRDefault="00E76DE4" w:rsidP="00C606C0">
      <w:pPr>
        <w:rPr>
          <w:b/>
        </w:rPr>
      </w:pPr>
    </w:p>
    <w:p w:rsidR="00E76DE4" w:rsidRPr="00F83168" w:rsidRDefault="00E76DE4" w:rsidP="00C606C0">
      <w:pPr>
        <w:rPr>
          <w:b/>
        </w:rPr>
      </w:pPr>
    </w:p>
    <w:p w:rsidR="00C606C0" w:rsidRPr="00F83168" w:rsidRDefault="001C2A21" w:rsidP="00C606C0">
      <w:pPr>
        <w:pStyle w:val="Heading1"/>
        <w:rPr>
          <w:b/>
        </w:rPr>
      </w:pPr>
      <w:r w:rsidRPr="00F83168">
        <w:rPr>
          <w:b/>
        </w:rPr>
        <w:lastRenderedPageBreak/>
        <w:t>Lets get started</w:t>
      </w:r>
    </w:p>
    <w:p w:rsidR="00A174A8" w:rsidRPr="00524182" w:rsidRDefault="00EE4356" w:rsidP="00EE4356">
      <w:pPr>
        <w:jc w:val="center"/>
        <w:rPr>
          <w:sz w:val="24"/>
          <w:szCs w:val="24"/>
        </w:rPr>
      </w:pPr>
      <w:r w:rsidRPr="00524182">
        <w:rPr>
          <w:noProof/>
          <w:sz w:val="24"/>
          <w:szCs w:val="24"/>
          <w:lang w:eastAsia="en-US"/>
        </w:rPr>
        <w:drawing>
          <wp:inline distT="0" distB="0" distL="0" distR="0" wp14:anchorId="792537F5" wp14:editId="23E0AFBC">
            <wp:extent cx="2143125" cy="249298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therboar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3843" cy="2505454"/>
                    </a:xfrm>
                    <a:prstGeom prst="rect">
                      <a:avLst/>
                    </a:prstGeom>
                  </pic:spPr>
                </pic:pic>
              </a:graphicData>
            </a:graphic>
          </wp:inline>
        </w:drawing>
      </w:r>
      <w:r w:rsidR="00524182" w:rsidRPr="00524182">
        <w:rPr>
          <w:sz w:val="24"/>
          <w:szCs w:val="24"/>
        </w:rPr>
        <w:t>[1]</w:t>
      </w:r>
    </w:p>
    <w:p w:rsidR="00A174A8" w:rsidRPr="00F83168" w:rsidRDefault="001C2A21" w:rsidP="0082003C">
      <w:pPr>
        <w:pStyle w:val="Heading2"/>
        <w:ind w:hanging="720"/>
        <w:rPr>
          <w:b/>
        </w:rPr>
      </w:pPr>
      <w:r w:rsidRPr="00F83168">
        <w:rPr>
          <w:b/>
        </w:rPr>
        <w:t>Motherboard Installation</w:t>
      </w:r>
    </w:p>
    <w:p w:rsidR="0082003C" w:rsidRPr="00F83168" w:rsidRDefault="00566E7A" w:rsidP="00566E7A">
      <w:pPr>
        <w:rPr>
          <w:b/>
        </w:rPr>
      </w:pPr>
      <w:r w:rsidRPr="00F83168">
        <w:rPr>
          <w:b/>
        </w:rPr>
        <w:t>For this setup, we will be using the socket 1366 motherboard</w:t>
      </w:r>
    </w:p>
    <w:p w:rsidR="00EE4356" w:rsidRPr="00F83168" w:rsidRDefault="00EE4356" w:rsidP="0082003C">
      <w:pPr>
        <w:jc w:val="center"/>
        <w:rPr>
          <w:b/>
        </w:rPr>
      </w:pPr>
      <w:r w:rsidRPr="00F83168">
        <w:rPr>
          <w:b/>
          <w:noProof/>
          <w:lang w:eastAsia="en-US"/>
        </w:rPr>
        <w:drawing>
          <wp:inline distT="0" distB="0" distL="0" distR="0">
            <wp:extent cx="3648075" cy="205087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OSHEILD.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63831" cy="2059731"/>
                    </a:xfrm>
                    <a:prstGeom prst="rect">
                      <a:avLst/>
                    </a:prstGeom>
                  </pic:spPr>
                </pic:pic>
              </a:graphicData>
            </a:graphic>
          </wp:inline>
        </w:drawing>
      </w:r>
      <w:r w:rsidR="00524182">
        <w:rPr>
          <w:b/>
        </w:rPr>
        <w:t>[2]</w:t>
      </w:r>
    </w:p>
    <w:p w:rsidR="00340ED1" w:rsidRPr="00F83168" w:rsidRDefault="00EE4356" w:rsidP="007B6B96">
      <w:pPr>
        <w:pStyle w:val="Heading3"/>
        <w:rPr>
          <w:b/>
          <w:color w:val="auto"/>
        </w:rPr>
      </w:pPr>
      <w:r w:rsidRPr="00F83168">
        <w:rPr>
          <w:b/>
        </w:rPr>
        <w:t>iNSTALL i/o shield-</w:t>
      </w:r>
      <w:r w:rsidR="002240A2" w:rsidRPr="00F83168">
        <w:rPr>
          <w:b/>
        </w:rPr>
        <w:t xml:space="preserve"> </w:t>
      </w:r>
      <w:r w:rsidR="00DA1FAA" w:rsidRPr="00F83168">
        <w:rPr>
          <w:b/>
          <w:caps w:val="0"/>
          <w:color w:val="auto"/>
        </w:rPr>
        <w:t>When placing i/o shield push firmly until it snaps into place.</w:t>
      </w:r>
    </w:p>
    <w:p w:rsidR="00DD76B8" w:rsidRPr="00F83168" w:rsidRDefault="00DD76B8" w:rsidP="00DD76B8">
      <w:pPr>
        <w:rPr>
          <w:b/>
        </w:rPr>
      </w:pPr>
    </w:p>
    <w:p w:rsidR="00DD76B8" w:rsidRPr="00F83168" w:rsidRDefault="00DD76B8" w:rsidP="00DD76B8">
      <w:pPr>
        <w:rPr>
          <w:b/>
        </w:rPr>
      </w:pPr>
    </w:p>
    <w:p w:rsidR="00DD76B8" w:rsidRPr="00F83168" w:rsidRDefault="00A45C04" w:rsidP="00DD76B8">
      <w:pPr>
        <w:jc w:val="center"/>
        <w:rPr>
          <w:b/>
        </w:rPr>
      </w:pPr>
      <w:r w:rsidRPr="00F83168">
        <w:rPr>
          <w:b/>
          <w:noProof/>
          <w:lang w:eastAsia="en-US"/>
        </w:rPr>
        <w:lastRenderedPageBreak/>
        <w:drawing>
          <wp:inline distT="0" distB="0" distL="0" distR="0">
            <wp:extent cx="2095500" cy="243758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therboardscrewhol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13216" cy="2458194"/>
                    </a:xfrm>
                    <a:prstGeom prst="rect">
                      <a:avLst/>
                    </a:prstGeom>
                  </pic:spPr>
                </pic:pic>
              </a:graphicData>
            </a:graphic>
          </wp:inline>
        </w:drawing>
      </w:r>
      <w:r w:rsidR="00524182">
        <w:rPr>
          <w:b/>
        </w:rPr>
        <w:t>[1]</w:t>
      </w:r>
    </w:p>
    <w:p w:rsidR="00340ED1" w:rsidRPr="00F83168" w:rsidRDefault="00340ED1" w:rsidP="00340ED1">
      <w:pPr>
        <w:pStyle w:val="Heading3"/>
        <w:numPr>
          <w:ilvl w:val="0"/>
          <w:numId w:val="0"/>
        </w:numPr>
        <w:rPr>
          <w:b/>
          <w:color w:val="auto"/>
        </w:rPr>
      </w:pPr>
      <w:r w:rsidRPr="00F83168">
        <w:rPr>
          <w:b/>
        </w:rPr>
        <w:t>2</w:t>
      </w:r>
      <w:r w:rsidR="007B6B96" w:rsidRPr="00F83168">
        <w:rPr>
          <w:b/>
        </w:rPr>
        <w:t>.</w:t>
      </w:r>
      <w:r w:rsidR="007B6B96" w:rsidRPr="00F83168">
        <w:rPr>
          <w:b/>
        </w:rPr>
        <w:tab/>
      </w:r>
      <w:r w:rsidRPr="00F83168">
        <w:rPr>
          <w:b/>
        </w:rPr>
        <w:t xml:space="preserve">Review the oreintation of the screw wholes on the mother board- </w:t>
      </w:r>
      <w:r w:rsidR="00DA1FAA" w:rsidRPr="00F83168">
        <w:rPr>
          <w:b/>
          <w:caps w:val="0"/>
          <w:color w:val="auto"/>
        </w:rPr>
        <w:t>You will need to know this so that you can place the standoff screws in the correct orientation.</w:t>
      </w:r>
    </w:p>
    <w:p w:rsidR="00DD76B8" w:rsidRPr="00F83168" w:rsidRDefault="00F20116" w:rsidP="00340ED1">
      <w:pPr>
        <w:rPr>
          <w:rFonts w:asciiTheme="majorHAnsi" w:hAnsiTheme="majorHAnsi"/>
          <w:b/>
        </w:rPr>
      </w:pPr>
      <w:r w:rsidRPr="00F83168">
        <w:rPr>
          <w:rFonts w:asciiTheme="majorHAnsi" w:hAnsiTheme="majorHAnsi"/>
          <w:b/>
          <w:noProof/>
          <w:color w:val="099BDD" w:themeColor="text2"/>
          <w:lang w:eastAsia="en-US"/>
        </w:rPr>
        <mc:AlternateContent>
          <mc:Choice Requires="wps">
            <w:drawing>
              <wp:anchor distT="0" distB="0" distL="114300" distR="114300" simplePos="0" relativeHeight="251661312" behindDoc="0" locked="0" layoutInCell="1" allowOverlap="1" wp14:anchorId="484C57A2" wp14:editId="33CAAAD5">
                <wp:simplePos x="0" y="0"/>
                <wp:positionH relativeFrom="margin">
                  <wp:align>right</wp:align>
                </wp:positionH>
                <wp:positionV relativeFrom="paragraph">
                  <wp:posOffset>46355</wp:posOffset>
                </wp:positionV>
                <wp:extent cx="59436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tx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99C31A" id="Straight Connector 7" o:spid="_x0000_s1026" style="position:absolute;z-index:251661312;visibility:visible;mso-wrap-style:square;mso-wrap-distance-left:9pt;mso-wrap-distance-top:0;mso-wrap-distance-right:9pt;mso-wrap-distance-bottom:0;mso-position-horizontal:right;mso-position-horizontal-relative:margin;mso-position-vertical:absolute;mso-position-vertical-relative:text" from="416.8pt,3.65pt" to="884.8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" strokecolor="#044c6d [1615]">
                <w10:wrap anchorx="margin"/>
              </v:line>
            </w:pict>
          </mc:Fallback>
        </mc:AlternateContent>
      </w:r>
      <w:r w:rsidR="00340ED1" w:rsidRPr="00F83168">
        <w:rPr>
          <w:rFonts w:asciiTheme="majorHAnsi" w:hAnsiTheme="majorHAnsi"/>
          <w:b/>
          <w:color w:val="044D6E" w:themeColor="text2" w:themeShade="80"/>
        </w:rPr>
        <w:t xml:space="preserve">3. </w:t>
      </w:r>
      <w:r w:rsidR="007B6B96" w:rsidRPr="00F83168">
        <w:rPr>
          <w:rFonts w:asciiTheme="majorHAnsi" w:hAnsiTheme="majorHAnsi"/>
          <w:b/>
          <w:color w:val="044D6E" w:themeColor="text2" w:themeShade="80"/>
        </w:rPr>
        <w:tab/>
      </w:r>
      <w:r w:rsidRPr="00F83168">
        <w:rPr>
          <w:rFonts w:asciiTheme="majorHAnsi" w:hAnsiTheme="majorHAnsi"/>
          <w:b/>
          <w:color w:val="044D6E" w:themeColor="text2" w:themeShade="80"/>
        </w:rPr>
        <w:t>HAND TIGHTEN THE</w:t>
      </w:r>
      <w:r w:rsidR="00340ED1" w:rsidRPr="00F83168">
        <w:rPr>
          <w:rFonts w:asciiTheme="majorHAnsi" w:hAnsiTheme="majorHAnsi"/>
          <w:b/>
          <w:color w:val="044D6E" w:themeColor="text2" w:themeShade="80"/>
        </w:rPr>
        <w:t xml:space="preserve"> STAND OFF SCREWS IN CORRECT OREINTATION ACCORDING TO THE SCREW HOLES ON THE </w:t>
      </w:r>
      <w:r w:rsidR="00DD76B8" w:rsidRPr="00F83168">
        <w:rPr>
          <w:rFonts w:asciiTheme="majorHAnsi" w:hAnsiTheme="majorHAnsi"/>
          <w:b/>
          <w:color w:val="044D6E" w:themeColor="text2" w:themeShade="80"/>
        </w:rPr>
        <w:t xml:space="preserve">MOTHERBOARD. </w:t>
      </w:r>
      <w:r w:rsidR="00DA1FAA" w:rsidRPr="00F83168">
        <w:rPr>
          <w:rFonts w:asciiTheme="majorHAnsi" w:hAnsiTheme="majorHAnsi"/>
          <w:b/>
          <w:color w:val="044D6E" w:themeColor="text2" w:themeShade="80"/>
        </w:rPr>
        <w:t xml:space="preserve">- </w:t>
      </w:r>
      <w:r w:rsidR="00DA1FAA" w:rsidRPr="00F83168">
        <w:rPr>
          <w:rFonts w:asciiTheme="majorHAnsi" w:hAnsiTheme="majorHAnsi"/>
          <w:b/>
        </w:rPr>
        <w:t xml:space="preserve">It may help to hold the motherboard above the mounting area to help you to identify the correct holes. </w:t>
      </w:r>
    </w:p>
    <w:p w:rsidR="00F20116" w:rsidRPr="00F83168" w:rsidRDefault="00F20116" w:rsidP="00F20116">
      <w:pPr>
        <w:jc w:val="center"/>
        <w:rPr>
          <w:rFonts w:asciiTheme="majorHAnsi" w:hAnsiTheme="majorHAnsi"/>
          <w:b/>
          <w:color w:val="044D6E" w:themeColor="text2" w:themeShade="80"/>
        </w:rPr>
      </w:pPr>
      <w:r w:rsidRPr="00F83168">
        <w:rPr>
          <w:rFonts w:asciiTheme="majorHAnsi" w:hAnsiTheme="majorHAnsi"/>
          <w:b/>
          <w:noProof/>
          <w:color w:val="099BDD" w:themeColor="text2"/>
          <w:lang w:eastAsia="en-US"/>
        </w:rPr>
        <mc:AlternateContent>
          <mc:Choice Requires="wps">
            <w:drawing>
              <wp:anchor distT="0" distB="0" distL="114300" distR="114300" simplePos="0" relativeHeight="251659264" behindDoc="0" locked="0" layoutInCell="1" allowOverlap="1">
                <wp:simplePos x="0" y="0"/>
                <wp:positionH relativeFrom="column">
                  <wp:posOffset>95250</wp:posOffset>
                </wp:positionH>
                <wp:positionV relativeFrom="paragraph">
                  <wp:posOffset>2372360</wp:posOffset>
                </wp:positionV>
                <wp:extent cx="5943600" cy="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5943600" cy="0"/>
                        </a:xfrm>
                        <a:prstGeom prst="line">
                          <a:avLst/>
                        </a:prstGeom>
                        <a:ln>
                          <a:solidFill>
                            <a:schemeClr val="tx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E993A2"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186.8pt" to="475.5pt,18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" strokecolor="#044c6d [1615]"/>
            </w:pict>
          </mc:Fallback>
        </mc:AlternateContent>
      </w:r>
      <w:r w:rsidRPr="00F83168">
        <w:rPr>
          <w:rFonts w:asciiTheme="majorHAnsi" w:hAnsiTheme="majorHAnsi"/>
          <w:b/>
          <w:noProof/>
          <w:color w:val="099BDD" w:themeColor="text2"/>
          <w:lang w:eastAsia="en-US"/>
        </w:rPr>
        <w:drawing>
          <wp:inline distT="0" distB="0" distL="0" distR="0">
            <wp:extent cx="2476500" cy="2289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untmotherboard.jpg"/>
                    <pic:cNvPicPr/>
                  </pic:nvPicPr>
                  <pic:blipFill>
                    <a:blip r:embed="rId14">
                      <a:extLst>
                        <a:ext uri="{28A0092B-C50C-407E-A947-70E740481C1C}">
                          <a14:useLocalDpi xmlns:a14="http://schemas.microsoft.com/office/drawing/2010/main" val="0"/>
                        </a:ext>
                      </a:extLst>
                    </a:blip>
                    <a:stretch>
                      <a:fillRect/>
                    </a:stretch>
                  </pic:blipFill>
                  <pic:spPr>
                    <a:xfrm>
                      <a:off x="0" y="0"/>
                      <a:ext cx="2489422" cy="2301386"/>
                    </a:xfrm>
                    <a:prstGeom prst="rect">
                      <a:avLst/>
                    </a:prstGeom>
                  </pic:spPr>
                </pic:pic>
              </a:graphicData>
            </a:graphic>
          </wp:inline>
        </w:drawing>
      </w:r>
      <w:r w:rsidR="00524182" w:rsidRPr="00524182">
        <w:rPr>
          <w:rFonts w:asciiTheme="majorHAnsi" w:hAnsiTheme="majorHAnsi"/>
        </w:rPr>
        <w:t>[1]</w:t>
      </w:r>
    </w:p>
    <w:p w:rsidR="00F20116" w:rsidRPr="00F83168" w:rsidRDefault="00F20116" w:rsidP="00F20116">
      <w:pPr>
        <w:rPr>
          <w:rFonts w:asciiTheme="majorHAnsi" w:hAnsiTheme="majorHAnsi"/>
          <w:b/>
        </w:rPr>
      </w:pPr>
      <w:r w:rsidRPr="00F83168">
        <w:rPr>
          <w:rFonts w:asciiTheme="majorHAnsi" w:hAnsiTheme="majorHAnsi"/>
          <w:b/>
          <w:color w:val="044D6E" w:themeColor="text2" w:themeShade="80"/>
        </w:rPr>
        <w:t>4.</w:t>
      </w:r>
      <w:r w:rsidR="007B6B96" w:rsidRPr="00F83168">
        <w:rPr>
          <w:rFonts w:asciiTheme="majorHAnsi" w:hAnsiTheme="majorHAnsi"/>
          <w:b/>
          <w:color w:val="044D6E" w:themeColor="text2" w:themeShade="80"/>
        </w:rPr>
        <w:tab/>
      </w:r>
      <w:r w:rsidRPr="00F83168">
        <w:rPr>
          <w:rFonts w:asciiTheme="majorHAnsi" w:hAnsiTheme="majorHAnsi"/>
          <w:b/>
          <w:color w:val="044D6E" w:themeColor="text2" w:themeShade="80"/>
        </w:rPr>
        <w:t>MOUNT THE MOTHER BOARD-</w:t>
      </w:r>
      <w:r w:rsidR="0083327E" w:rsidRPr="00F83168">
        <w:rPr>
          <w:rFonts w:asciiTheme="majorHAnsi" w:hAnsiTheme="majorHAnsi"/>
          <w:b/>
          <w:color w:val="044D6E" w:themeColor="text2" w:themeShade="80"/>
        </w:rPr>
        <w:t xml:space="preserve"> </w:t>
      </w:r>
      <w:r w:rsidR="00DA1FAA" w:rsidRPr="00F83168">
        <w:rPr>
          <w:rFonts w:asciiTheme="majorHAnsi" w:hAnsiTheme="majorHAnsi"/>
          <w:b/>
        </w:rPr>
        <w:t>Using a hand screwdriver, securely mount the motherboard to the standoff screws that have been placed. Be sure to tighten just enough to hold the motherboard firmly in place. Do not over tight</w:t>
      </w:r>
      <w:r w:rsidR="00FB4F02" w:rsidRPr="00F83168">
        <w:rPr>
          <w:rFonts w:asciiTheme="majorHAnsi" w:hAnsiTheme="majorHAnsi"/>
          <w:b/>
        </w:rPr>
        <w:t>en to avoid damaging the mother</w:t>
      </w:r>
      <w:r w:rsidR="00DA1FAA" w:rsidRPr="00F83168">
        <w:rPr>
          <w:rFonts w:asciiTheme="majorHAnsi" w:hAnsiTheme="majorHAnsi"/>
          <w:b/>
        </w:rPr>
        <w:t>board</w:t>
      </w:r>
      <w:r w:rsidR="00FB4F02" w:rsidRPr="00F83168">
        <w:rPr>
          <w:rFonts w:asciiTheme="majorHAnsi" w:hAnsiTheme="majorHAnsi"/>
          <w:b/>
        </w:rPr>
        <w:t>.</w:t>
      </w:r>
    </w:p>
    <w:p w:rsidR="00C5126D" w:rsidRPr="00F83168" w:rsidRDefault="00C5126D" w:rsidP="00C5126D">
      <w:pPr>
        <w:jc w:val="center"/>
        <w:rPr>
          <w:rFonts w:asciiTheme="majorHAnsi" w:hAnsiTheme="majorHAnsi"/>
          <w:b/>
        </w:rPr>
      </w:pPr>
      <w:r w:rsidRPr="00F83168">
        <w:rPr>
          <w:b/>
          <w:noProof/>
          <w:lang w:eastAsia="en-US"/>
        </w:rPr>
        <w:lastRenderedPageBreak/>
        <w:drawing>
          <wp:inline distT="0" distB="0" distL="0" distR="0" wp14:anchorId="4C37B3CC" wp14:editId="0FF97E44">
            <wp:extent cx="2819400" cy="15274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wersuppl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8785" cy="1543396"/>
                    </a:xfrm>
                    <a:prstGeom prst="rect">
                      <a:avLst/>
                    </a:prstGeom>
                  </pic:spPr>
                </pic:pic>
              </a:graphicData>
            </a:graphic>
          </wp:inline>
        </w:drawing>
      </w:r>
      <w:r w:rsidR="00524182">
        <w:rPr>
          <w:rFonts w:asciiTheme="majorHAnsi" w:hAnsiTheme="majorHAnsi"/>
          <w:b/>
        </w:rPr>
        <w:t>[1]</w:t>
      </w:r>
    </w:p>
    <w:p w:rsidR="00A01CA7" w:rsidRPr="00F83168" w:rsidRDefault="00A01CA7" w:rsidP="00A01CA7">
      <w:pPr>
        <w:pStyle w:val="Heading2"/>
        <w:ind w:hanging="720"/>
        <w:rPr>
          <w:b/>
        </w:rPr>
      </w:pPr>
      <w:r w:rsidRPr="00F83168">
        <w:rPr>
          <w:b/>
        </w:rPr>
        <w:t xml:space="preserve"> INSTALL THE POWER SUPPLY</w:t>
      </w:r>
    </w:p>
    <w:p w:rsidR="00566E7A" w:rsidRPr="00F83168" w:rsidRDefault="00566E7A" w:rsidP="00566E7A">
      <w:pPr>
        <w:rPr>
          <w:b/>
        </w:rPr>
      </w:pPr>
      <w:r w:rsidRPr="00F83168">
        <w:rPr>
          <w:b/>
        </w:rPr>
        <w:t>For this setup, we are using a ATX Power Supply with 20+4 pin power connector and PCIe connector.</w:t>
      </w:r>
    </w:p>
    <w:p w:rsidR="00A01CA7" w:rsidRPr="00524182" w:rsidRDefault="008D4C26" w:rsidP="00A01CA7">
      <w:pPr>
        <w:jc w:val="center"/>
        <w:rPr>
          <w:sz w:val="24"/>
          <w:szCs w:val="24"/>
        </w:rPr>
      </w:pPr>
      <w:r w:rsidRPr="00F83168">
        <w:rPr>
          <w:b/>
          <w:noProof/>
          <w:color w:val="099BDD" w:themeColor="text2"/>
          <w:sz w:val="36"/>
          <w:szCs w:val="36"/>
          <w:lang w:eastAsia="en-US"/>
        </w:rPr>
        <w:drawing>
          <wp:inline distT="0" distB="0" distL="0" distR="0">
            <wp:extent cx="2828925" cy="204915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stallpowersupply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9836" cy="2064303"/>
                    </a:xfrm>
                    <a:prstGeom prst="rect">
                      <a:avLst/>
                    </a:prstGeom>
                  </pic:spPr>
                </pic:pic>
              </a:graphicData>
            </a:graphic>
          </wp:inline>
        </w:drawing>
      </w:r>
      <w:r w:rsidR="00524182" w:rsidRPr="00524182">
        <w:rPr>
          <w:sz w:val="24"/>
          <w:szCs w:val="24"/>
        </w:rPr>
        <w:t>[3]</w:t>
      </w:r>
    </w:p>
    <w:p w:rsidR="00A01CA7" w:rsidRPr="00F83168" w:rsidRDefault="007B6B96" w:rsidP="007B6B96">
      <w:pPr>
        <w:pStyle w:val="Heading3"/>
        <w:numPr>
          <w:ilvl w:val="0"/>
          <w:numId w:val="0"/>
        </w:numPr>
        <w:rPr>
          <w:b/>
        </w:rPr>
      </w:pPr>
      <w:r w:rsidRPr="00F83168">
        <w:rPr>
          <w:b/>
        </w:rPr>
        <w:t>1.</w:t>
      </w:r>
      <w:r w:rsidRPr="00F83168">
        <w:rPr>
          <w:b/>
        </w:rPr>
        <w:tab/>
      </w:r>
      <w:r w:rsidR="008D4C26" w:rsidRPr="00F83168">
        <w:rPr>
          <w:b/>
        </w:rPr>
        <w:t>Locate area to install power supply</w:t>
      </w:r>
    </w:p>
    <w:p w:rsidR="008D4C26" w:rsidRPr="00F83168" w:rsidRDefault="008D4C26" w:rsidP="00CD4185">
      <w:pPr>
        <w:jc w:val="center"/>
        <w:rPr>
          <w:b/>
        </w:rPr>
      </w:pPr>
      <w:r w:rsidRPr="00F83168">
        <w:rPr>
          <w:b/>
          <w:noProof/>
          <w:lang w:eastAsia="en-US"/>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2157730</wp:posOffset>
                </wp:positionV>
                <wp:extent cx="5867400" cy="0"/>
                <wp:effectExtent l="0" t="0" r="19050" b="19050"/>
                <wp:wrapNone/>
                <wp:docPr id="14" name="Straight Connector 14"/>
                <wp:cNvGraphicFramePr/>
                <a:graphic xmlns:a="http://schemas.openxmlformats.org/drawingml/2006/main">
                  <a:graphicData uri="http://schemas.microsoft.com/office/word/2010/wordprocessingShape">
                    <wps:wsp>
                      <wps:cNvCnPr/>
                      <wps:spPr>
                        <a:xfrm>
                          <a:off x="0" y="0"/>
                          <a:ext cx="5867400" cy="0"/>
                        </a:xfrm>
                        <a:prstGeom prst="line">
                          <a:avLst/>
                        </a:prstGeom>
                        <a:ln>
                          <a:solidFill>
                            <a:schemeClr val="tx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06B150" id="Straight Connector 14" o:spid="_x0000_s1026" style="position:absolute;z-index:251662336;visibility:visible;mso-wrap-style:square;mso-wrap-distance-left:9pt;mso-wrap-distance-top:0;mso-wrap-distance-right:9pt;mso-wrap-distance-bottom:0;mso-position-horizontal:right;mso-position-horizontal-relative:margin;mso-position-vertical:absolute;mso-position-vertical-relative:text" from="410.8pt,169.9pt" to="872.8pt,1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" strokecolor="#0673a5 [2415]">
                <w10:wrap anchorx="margin"/>
              </v:line>
            </w:pict>
          </mc:Fallback>
        </mc:AlternateContent>
      </w:r>
      <w:r w:rsidR="00E122BE" w:rsidRPr="00F83168">
        <w:rPr>
          <w:b/>
          <w:noProof/>
          <w:lang w:eastAsia="en-US"/>
        </w:rPr>
        <w:drawing>
          <wp:inline distT="0" distB="0" distL="0" distR="0">
            <wp:extent cx="2761408" cy="200025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stallpowersupply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2469" cy="2015506"/>
                    </a:xfrm>
                    <a:prstGeom prst="rect">
                      <a:avLst/>
                    </a:prstGeom>
                  </pic:spPr>
                </pic:pic>
              </a:graphicData>
            </a:graphic>
          </wp:inline>
        </w:drawing>
      </w:r>
      <w:r w:rsidR="00E122BE" w:rsidRPr="00F83168">
        <w:rPr>
          <w:b/>
          <w:noProof/>
          <w:lang w:eastAsia="en-US"/>
        </w:rPr>
        <w:drawing>
          <wp:inline distT="0" distB="0" distL="0" distR="0">
            <wp:extent cx="2890520" cy="2031392"/>
            <wp:effectExtent l="0" t="0" r="508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stallpowersupply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0472" cy="2038386"/>
                    </a:xfrm>
                    <a:prstGeom prst="rect">
                      <a:avLst/>
                    </a:prstGeom>
                  </pic:spPr>
                </pic:pic>
              </a:graphicData>
            </a:graphic>
          </wp:inline>
        </w:drawing>
      </w:r>
      <w:r w:rsidR="00524182">
        <w:rPr>
          <w:b/>
        </w:rPr>
        <w:t>[3]</w:t>
      </w:r>
    </w:p>
    <w:p w:rsidR="008D4C26" w:rsidRPr="00F83168" w:rsidRDefault="007B6B96" w:rsidP="008D4C26">
      <w:pPr>
        <w:rPr>
          <w:b/>
          <w:color w:val="044D6E" w:themeColor="text2" w:themeShade="80"/>
        </w:rPr>
      </w:pPr>
      <w:r w:rsidRPr="00F83168">
        <w:rPr>
          <w:b/>
          <w:color w:val="044D6E" w:themeColor="text2" w:themeShade="80"/>
        </w:rPr>
        <w:t>2.</w:t>
      </w:r>
      <w:r w:rsidRPr="00F83168">
        <w:rPr>
          <w:b/>
          <w:color w:val="044D6E" w:themeColor="text2" w:themeShade="80"/>
        </w:rPr>
        <w:tab/>
      </w:r>
      <w:r w:rsidR="008D4C26" w:rsidRPr="00F83168">
        <w:rPr>
          <w:b/>
          <w:color w:val="044D6E" w:themeColor="text2" w:themeShade="80"/>
        </w:rPr>
        <w:t>PUT POWER SUPPLY IN PLACE AND SECURE WITH SCREWS</w:t>
      </w:r>
    </w:p>
    <w:p w:rsidR="00CD4185" w:rsidRPr="00F83168" w:rsidRDefault="00CD4185" w:rsidP="008D4C26">
      <w:pPr>
        <w:rPr>
          <w:b/>
          <w:color w:val="044D6E" w:themeColor="text2" w:themeShade="80"/>
        </w:rPr>
      </w:pPr>
    </w:p>
    <w:p w:rsidR="00CD4185" w:rsidRPr="00F83168" w:rsidRDefault="00CD4185" w:rsidP="008D4C26">
      <w:pPr>
        <w:rPr>
          <w:b/>
          <w:color w:val="044D6E" w:themeColor="text2" w:themeShade="80"/>
        </w:rPr>
      </w:pPr>
    </w:p>
    <w:p w:rsidR="00E76DE4" w:rsidRPr="00F83168" w:rsidRDefault="00E76DE4" w:rsidP="008D4C26">
      <w:pPr>
        <w:rPr>
          <w:b/>
          <w:color w:val="044D6E" w:themeColor="text2" w:themeShade="80"/>
        </w:rPr>
      </w:pPr>
    </w:p>
    <w:p w:rsidR="00CD4185" w:rsidRPr="00F83168" w:rsidRDefault="00CD4185" w:rsidP="00CD4185">
      <w:pPr>
        <w:pStyle w:val="Heading2"/>
        <w:ind w:hanging="720"/>
        <w:rPr>
          <w:b/>
        </w:rPr>
      </w:pPr>
      <w:r w:rsidRPr="00F83168">
        <w:rPr>
          <w:b/>
        </w:rPr>
        <w:t>CONNECT POWER SUPPLY TO MOTHERBOARD</w:t>
      </w:r>
    </w:p>
    <w:p w:rsidR="00916C80" w:rsidRPr="00F83168" w:rsidRDefault="00CD4185" w:rsidP="00916C80">
      <w:pPr>
        <w:rPr>
          <w:b/>
        </w:rPr>
      </w:pPr>
      <w:r w:rsidRPr="00F83168">
        <w:rPr>
          <w:b/>
          <w:noProof/>
          <w:lang w:eastAsia="en-US"/>
        </w:rPr>
        <w:drawing>
          <wp:inline distT="0" distB="0" distL="0" distR="0">
            <wp:extent cx="1800225" cy="2078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werconnector2.jpg"/>
                    <pic:cNvPicPr/>
                  </pic:nvPicPr>
                  <pic:blipFill>
                    <a:blip r:embed="rId19">
                      <a:extLst>
                        <a:ext uri="{28A0092B-C50C-407E-A947-70E740481C1C}">
                          <a14:useLocalDpi xmlns:a14="http://schemas.microsoft.com/office/drawing/2010/main" val="0"/>
                        </a:ext>
                      </a:extLst>
                    </a:blip>
                    <a:stretch>
                      <a:fillRect/>
                    </a:stretch>
                  </pic:blipFill>
                  <pic:spPr>
                    <a:xfrm>
                      <a:off x="0" y="0"/>
                      <a:ext cx="1810753" cy="2091097"/>
                    </a:xfrm>
                    <a:prstGeom prst="rect">
                      <a:avLst/>
                    </a:prstGeom>
                  </pic:spPr>
                </pic:pic>
              </a:graphicData>
            </a:graphic>
          </wp:inline>
        </w:drawing>
      </w:r>
      <w:r w:rsidRPr="00F83168">
        <w:rPr>
          <w:b/>
          <w:noProof/>
          <w:lang w:eastAsia="en-US"/>
        </w:rPr>
        <w:drawing>
          <wp:inline distT="0" distB="0" distL="0" distR="0">
            <wp:extent cx="3752850" cy="2053242"/>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werconnector.jpg"/>
                    <pic:cNvPicPr/>
                  </pic:nvPicPr>
                  <pic:blipFill>
                    <a:blip r:embed="rId20">
                      <a:extLst>
                        <a:ext uri="{28A0092B-C50C-407E-A947-70E740481C1C}">
                          <a14:useLocalDpi xmlns:a14="http://schemas.microsoft.com/office/drawing/2010/main" val="0"/>
                        </a:ext>
                      </a:extLst>
                    </a:blip>
                    <a:stretch>
                      <a:fillRect/>
                    </a:stretch>
                  </pic:blipFill>
                  <pic:spPr>
                    <a:xfrm>
                      <a:off x="0" y="0"/>
                      <a:ext cx="3757692" cy="2055891"/>
                    </a:xfrm>
                    <a:prstGeom prst="rect">
                      <a:avLst/>
                    </a:prstGeom>
                  </pic:spPr>
                </pic:pic>
              </a:graphicData>
            </a:graphic>
          </wp:inline>
        </w:drawing>
      </w:r>
      <w:r w:rsidR="00524182">
        <w:rPr>
          <w:b/>
        </w:rPr>
        <w:t>[1]</w:t>
      </w:r>
    </w:p>
    <w:p w:rsidR="00916C80" w:rsidRPr="00F83168" w:rsidRDefault="007B6B96" w:rsidP="007B6B96">
      <w:pPr>
        <w:pStyle w:val="Heading3"/>
        <w:numPr>
          <w:ilvl w:val="0"/>
          <w:numId w:val="0"/>
        </w:numPr>
        <w:rPr>
          <w:b/>
        </w:rPr>
      </w:pPr>
      <w:r w:rsidRPr="00F83168">
        <w:rPr>
          <w:b/>
          <w:caps w:val="0"/>
        </w:rPr>
        <w:t>1.</w:t>
      </w:r>
      <w:r w:rsidRPr="00F83168">
        <w:rPr>
          <w:b/>
        </w:rPr>
        <w:tab/>
      </w:r>
      <w:r w:rsidR="00916C80" w:rsidRPr="00F83168">
        <w:rPr>
          <w:b/>
        </w:rPr>
        <w:t>Locate the 20+4 pin connector</w:t>
      </w:r>
      <w:r w:rsidR="00102F8F" w:rsidRPr="00F83168">
        <w:rPr>
          <w:b/>
        </w:rPr>
        <w:t xml:space="preserve"> ON THE POWER SUPPLY</w:t>
      </w:r>
      <w:r w:rsidR="00916C80" w:rsidRPr="00F83168">
        <w:rPr>
          <w:b/>
        </w:rPr>
        <w:t xml:space="preserve"> and connect it to the motherboard.</w:t>
      </w:r>
    </w:p>
    <w:p w:rsidR="00260C8F" w:rsidRPr="00F83168" w:rsidRDefault="00260C8F" w:rsidP="00260C8F">
      <w:pPr>
        <w:rPr>
          <w:b/>
        </w:rPr>
      </w:pPr>
      <w:r w:rsidRPr="00F83168">
        <w:rPr>
          <w:b/>
          <w:noProof/>
          <w:lang w:eastAsia="en-US"/>
        </w:rPr>
        <mc:AlternateContent>
          <mc:Choice Requires="wps">
            <w:drawing>
              <wp:anchor distT="0" distB="0" distL="114300" distR="114300" simplePos="0" relativeHeight="251663360" behindDoc="0" locked="0" layoutInCell="1" allowOverlap="1">
                <wp:simplePos x="0" y="0"/>
                <wp:positionH relativeFrom="column">
                  <wp:posOffset>9524</wp:posOffset>
                </wp:positionH>
                <wp:positionV relativeFrom="paragraph">
                  <wp:posOffset>2237740</wp:posOffset>
                </wp:positionV>
                <wp:extent cx="5934075" cy="0"/>
                <wp:effectExtent l="0" t="0" r="28575" b="19050"/>
                <wp:wrapNone/>
                <wp:docPr id="21" name="Straight Connector 21"/>
                <wp:cNvGraphicFramePr/>
                <a:graphic xmlns:a="http://schemas.openxmlformats.org/drawingml/2006/main">
                  <a:graphicData uri="http://schemas.microsoft.com/office/word/2010/wordprocessingShape">
                    <wps:wsp>
                      <wps:cNvCnPr/>
                      <wps:spPr>
                        <a:xfrm>
                          <a:off x="0" y="0"/>
                          <a:ext cx="5934075" cy="0"/>
                        </a:xfrm>
                        <a:prstGeom prst="line">
                          <a:avLst/>
                        </a:prstGeom>
                        <a:ln>
                          <a:solidFill>
                            <a:schemeClr val="tx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EE5659" id="Straight Connector 2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5pt,176.2pt" to="468pt,17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" strokecolor="#0673a5 [2415]"/>
            </w:pict>
          </mc:Fallback>
        </mc:AlternateContent>
      </w:r>
      <w:r w:rsidRPr="00F83168">
        <w:rPr>
          <w:b/>
          <w:noProof/>
          <w:lang w:eastAsia="en-US"/>
        </w:rPr>
        <w:drawing>
          <wp:inline distT="0" distB="0" distL="0" distR="0">
            <wp:extent cx="1798069" cy="2076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pupower.jpg"/>
                    <pic:cNvPicPr/>
                  </pic:nvPicPr>
                  <pic:blipFill>
                    <a:blip r:embed="rId21">
                      <a:extLst>
                        <a:ext uri="{28A0092B-C50C-407E-A947-70E740481C1C}">
                          <a14:useLocalDpi xmlns:a14="http://schemas.microsoft.com/office/drawing/2010/main" val="0"/>
                        </a:ext>
                      </a:extLst>
                    </a:blip>
                    <a:stretch>
                      <a:fillRect/>
                    </a:stretch>
                  </pic:blipFill>
                  <pic:spPr>
                    <a:xfrm>
                      <a:off x="0" y="0"/>
                      <a:ext cx="1806733" cy="2086455"/>
                    </a:xfrm>
                    <a:prstGeom prst="rect">
                      <a:avLst/>
                    </a:prstGeom>
                  </pic:spPr>
                </pic:pic>
              </a:graphicData>
            </a:graphic>
          </wp:inline>
        </w:drawing>
      </w:r>
      <w:r w:rsidRPr="00F83168">
        <w:rPr>
          <w:b/>
          <w:noProof/>
          <w:lang w:eastAsia="en-US"/>
        </w:rPr>
        <w:drawing>
          <wp:inline distT="0" distB="0" distL="0" distR="0">
            <wp:extent cx="3725631" cy="203835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PUconnector.jpg"/>
                    <pic:cNvPicPr/>
                  </pic:nvPicPr>
                  <pic:blipFill>
                    <a:blip r:embed="rId22">
                      <a:extLst>
                        <a:ext uri="{28A0092B-C50C-407E-A947-70E740481C1C}">
                          <a14:useLocalDpi xmlns:a14="http://schemas.microsoft.com/office/drawing/2010/main" val="0"/>
                        </a:ext>
                      </a:extLst>
                    </a:blip>
                    <a:stretch>
                      <a:fillRect/>
                    </a:stretch>
                  </pic:blipFill>
                  <pic:spPr>
                    <a:xfrm>
                      <a:off x="0" y="0"/>
                      <a:ext cx="3760513" cy="2057434"/>
                    </a:xfrm>
                    <a:prstGeom prst="rect">
                      <a:avLst/>
                    </a:prstGeom>
                  </pic:spPr>
                </pic:pic>
              </a:graphicData>
            </a:graphic>
          </wp:inline>
        </w:drawing>
      </w:r>
      <w:r w:rsidR="00524182">
        <w:rPr>
          <w:b/>
        </w:rPr>
        <w:t>[1]</w:t>
      </w:r>
    </w:p>
    <w:p w:rsidR="00260C8F" w:rsidRPr="00F83168" w:rsidRDefault="007B6B96" w:rsidP="00260C8F">
      <w:pPr>
        <w:rPr>
          <w:b/>
          <w:color w:val="044D6E" w:themeColor="text2" w:themeShade="80"/>
        </w:rPr>
      </w:pPr>
      <w:r w:rsidRPr="00F83168">
        <w:rPr>
          <w:b/>
          <w:color w:val="044D6E" w:themeColor="text2" w:themeShade="80"/>
        </w:rPr>
        <w:t>2.</w:t>
      </w:r>
      <w:r w:rsidRPr="00F83168">
        <w:rPr>
          <w:b/>
          <w:color w:val="044D6E" w:themeColor="text2" w:themeShade="80"/>
        </w:rPr>
        <w:tab/>
      </w:r>
      <w:r w:rsidR="00260C8F" w:rsidRPr="00F83168">
        <w:rPr>
          <w:b/>
          <w:color w:val="044D6E" w:themeColor="text2" w:themeShade="80"/>
        </w:rPr>
        <w:t xml:space="preserve">LOCATE THE 8-PIN </w:t>
      </w:r>
      <w:r w:rsidR="00D9089D" w:rsidRPr="00F83168">
        <w:rPr>
          <w:b/>
          <w:color w:val="044D6E" w:themeColor="text2" w:themeShade="80"/>
        </w:rPr>
        <w:t>CPU</w:t>
      </w:r>
      <w:r w:rsidR="00260C8F" w:rsidRPr="00F83168">
        <w:rPr>
          <w:b/>
          <w:color w:val="044D6E" w:themeColor="text2" w:themeShade="80"/>
        </w:rPr>
        <w:t xml:space="preserve"> POWER CONNECTOR</w:t>
      </w:r>
      <w:r w:rsidR="00102F8F" w:rsidRPr="00F83168">
        <w:rPr>
          <w:b/>
          <w:color w:val="044D6E" w:themeColor="text2" w:themeShade="80"/>
        </w:rPr>
        <w:t xml:space="preserve"> ON THE POWER SUPPLY</w:t>
      </w:r>
      <w:r w:rsidR="00260C8F" w:rsidRPr="00F83168">
        <w:rPr>
          <w:b/>
          <w:color w:val="044D6E" w:themeColor="text2" w:themeShade="80"/>
        </w:rPr>
        <w:t xml:space="preserve"> AND CONNECT IT TO THE MOTHERBOARD.</w:t>
      </w:r>
    </w:p>
    <w:p w:rsidR="00566E7A" w:rsidRPr="00F83168" w:rsidRDefault="00566E7A" w:rsidP="00566E7A">
      <w:pPr>
        <w:rPr>
          <w:b/>
        </w:rPr>
      </w:pPr>
      <w:r w:rsidRPr="00F83168">
        <w:rPr>
          <w:b/>
        </w:rPr>
        <w:t>Make sure all Power Supply connection are firmly connected. You do not want any loose connections as this could cause components to not work correctly or cause serious damage.</w:t>
      </w:r>
    </w:p>
    <w:p w:rsidR="00566E7A" w:rsidRPr="00F83168" w:rsidRDefault="00566E7A" w:rsidP="00260C8F">
      <w:pPr>
        <w:rPr>
          <w:b/>
          <w:color w:val="044D6E" w:themeColor="text2" w:themeShade="80"/>
        </w:rPr>
      </w:pPr>
    </w:p>
    <w:p w:rsidR="00102F8F" w:rsidRPr="00F83168" w:rsidRDefault="00102F8F" w:rsidP="00260C8F">
      <w:pPr>
        <w:rPr>
          <w:b/>
        </w:rPr>
      </w:pPr>
      <w:r w:rsidRPr="00F83168">
        <w:rPr>
          <w:b/>
        </w:rPr>
        <w:t>NOTE: IF YOU SEE A LOT OF LEFT OVER CONNECTORS, DON’T WORRY. WE WILL CONNECT SOME OF THEM LATER. NOT ALL CONNECTORS WILL BE NEEDED.</w:t>
      </w:r>
    </w:p>
    <w:p w:rsidR="00102F8F" w:rsidRPr="00F83168" w:rsidRDefault="00102F8F" w:rsidP="00260C8F">
      <w:pPr>
        <w:rPr>
          <w:b/>
        </w:rPr>
      </w:pPr>
    </w:p>
    <w:p w:rsidR="00102F8F" w:rsidRPr="00F83168" w:rsidRDefault="00102F8F" w:rsidP="00260C8F">
      <w:pPr>
        <w:rPr>
          <w:b/>
        </w:rPr>
      </w:pPr>
    </w:p>
    <w:p w:rsidR="00102F8F" w:rsidRPr="00F83168" w:rsidRDefault="00102F8F" w:rsidP="00260C8F">
      <w:pPr>
        <w:rPr>
          <w:b/>
        </w:rPr>
      </w:pPr>
    </w:p>
    <w:p w:rsidR="00102F8F" w:rsidRPr="00F83168" w:rsidRDefault="00102F8F" w:rsidP="00260C8F">
      <w:pPr>
        <w:rPr>
          <w:b/>
        </w:rPr>
      </w:pPr>
    </w:p>
    <w:p w:rsidR="00102F8F" w:rsidRPr="00F83168" w:rsidRDefault="00102F8F" w:rsidP="00260C8F">
      <w:pPr>
        <w:rPr>
          <w:b/>
        </w:rPr>
      </w:pPr>
    </w:p>
    <w:p w:rsidR="00102F8F" w:rsidRPr="00F83168" w:rsidRDefault="00102F8F" w:rsidP="00102F8F">
      <w:pPr>
        <w:jc w:val="center"/>
        <w:rPr>
          <w:b/>
        </w:rPr>
      </w:pPr>
      <w:r w:rsidRPr="00F83168">
        <w:rPr>
          <w:b/>
          <w:noProof/>
          <w:lang w:eastAsia="en-US"/>
        </w:rPr>
        <w:drawing>
          <wp:inline distT="0" distB="0" distL="0" distR="0">
            <wp:extent cx="1447800" cy="1546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PU2.jpg"/>
                    <pic:cNvPicPr/>
                  </pic:nvPicPr>
                  <pic:blipFill>
                    <a:blip r:embed="rId23">
                      <a:extLst>
                        <a:ext uri="{28A0092B-C50C-407E-A947-70E740481C1C}">
                          <a14:useLocalDpi xmlns:a14="http://schemas.microsoft.com/office/drawing/2010/main" val="0"/>
                        </a:ext>
                      </a:extLst>
                    </a:blip>
                    <a:stretch>
                      <a:fillRect/>
                    </a:stretch>
                  </pic:blipFill>
                  <pic:spPr>
                    <a:xfrm>
                      <a:off x="0" y="0"/>
                      <a:ext cx="1454278" cy="1553756"/>
                    </a:xfrm>
                    <a:prstGeom prst="rect">
                      <a:avLst/>
                    </a:prstGeom>
                  </pic:spPr>
                </pic:pic>
              </a:graphicData>
            </a:graphic>
          </wp:inline>
        </w:drawing>
      </w:r>
      <w:r w:rsidRPr="00F83168">
        <w:rPr>
          <w:b/>
          <w:noProof/>
          <w:lang w:eastAsia="en-US"/>
        </w:rPr>
        <w:drawing>
          <wp:inline distT="0" distB="0" distL="0" distR="0">
            <wp:extent cx="1469145" cy="15299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PU.jpg"/>
                    <pic:cNvPicPr/>
                  </pic:nvPicPr>
                  <pic:blipFill>
                    <a:blip r:embed="rId24">
                      <a:extLst>
                        <a:ext uri="{28A0092B-C50C-407E-A947-70E740481C1C}">
                          <a14:useLocalDpi xmlns:a14="http://schemas.microsoft.com/office/drawing/2010/main" val="0"/>
                        </a:ext>
                      </a:extLst>
                    </a:blip>
                    <a:stretch>
                      <a:fillRect/>
                    </a:stretch>
                  </pic:blipFill>
                  <pic:spPr>
                    <a:xfrm flipV="1">
                      <a:off x="0" y="0"/>
                      <a:ext cx="1485491" cy="1547020"/>
                    </a:xfrm>
                    <a:prstGeom prst="rect">
                      <a:avLst/>
                    </a:prstGeom>
                  </pic:spPr>
                </pic:pic>
              </a:graphicData>
            </a:graphic>
          </wp:inline>
        </w:drawing>
      </w:r>
      <w:r w:rsidR="00524182">
        <w:rPr>
          <w:b/>
        </w:rPr>
        <w:t>[1]</w:t>
      </w:r>
    </w:p>
    <w:p w:rsidR="00102F8F" w:rsidRPr="00F83168" w:rsidRDefault="00102F8F" w:rsidP="00102F8F">
      <w:pPr>
        <w:pStyle w:val="Heading2"/>
        <w:ind w:hanging="720"/>
        <w:rPr>
          <w:b/>
        </w:rPr>
      </w:pPr>
      <w:r w:rsidRPr="00F83168">
        <w:rPr>
          <w:b/>
        </w:rPr>
        <w:t xml:space="preserve">INSTALL THE </w:t>
      </w:r>
      <w:r w:rsidR="00D9089D" w:rsidRPr="00F83168">
        <w:rPr>
          <w:b/>
        </w:rPr>
        <w:t>CPU</w:t>
      </w:r>
    </w:p>
    <w:p w:rsidR="00102F8F" w:rsidRPr="00F83168" w:rsidRDefault="006C7129" w:rsidP="00102F8F">
      <w:pPr>
        <w:rPr>
          <w:b/>
          <w:color w:val="FF0000"/>
        </w:rPr>
      </w:pPr>
      <w:r w:rsidRPr="00F83168">
        <w:rPr>
          <w:b/>
          <w:color w:val="FF0000"/>
          <w:u w:val="single"/>
        </w:rPr>
        <w:t>CAUTION:</w:t>
      </w:r>
      <w:r w:rsidRPr="00F83168">
        <w:rPr>
          <w:b/>
          <w:color w:val="FF0000"/>
        </w:rPr>
        <w:t xml:space="preserve"> IT IS VERY IMPORTANT THAT YOU WEAR AN ANTISTATIC BRACELET FOR THIS STEP. NOT DOING SO COULD RISK DAMAGING THE </w:t>
      </w:r>
      <w:r w:rsidR="00D9089D" w:rsidRPr="00F83168">
        <w:rPr>
          <w:b/>
          <w:color w:val="FF0000"/>
        </w:rPr>
        <w:t>CPU</w:t>
      </w:r>
      <w:r w:rsidRPr="00F83168">
        <w:rPr>
          <w:b/>
          <w:color w:val="FF0000"/>
        </w:rPr>
        <w:t xml:space="preserve"> BEYOND REPAIR.</w:t>
      </w:r>
    </w:p>
    <w:p w:rsidR="004F0463" w:rsidRPr="00F83168" w:rsidRDefault="004F0463" w:rsidP="004F0463">
      <w:pPr>
        <w:jc w:val="center"/>
        <w:rPr>
          <w:b/>
          <w:color w:val="FF0000"/>
        </w:rPr>
      </w:pPr>
      <w:r w:rsidRPr="00F83168">
        <w:rPr>
          <w:b/>
          <w:noProof/>
          <w:color w:val="FF0000"/>
          <w:lang w:eastAsia="en-US"/>
        </w:rPr>
        <w:drawing>
          <wp:inline distT="0" distB="0" distL="0" distR="0">
            <wp:extent cx="3457575" cy="18916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PUINSTALL.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79479" cy="1903676"/>
                    </a:xfrm>
                    <a:prstGeom prst="rect">
                      <a:avLst/>
                    </a:prstGeom>
                  </pic:spPr>
                </pic:pic>
              </a:graphicData>
            </a:graphic>
          </wp:inline>
        </w:drawing>
      </w:r>
      <w:r w:rsidR="00731BA4" w:rsidRPr="00731BA4">
        <w:t>[1]</w:t>
      </w:r>
    </w:p>
    <w:p w:rsidR="006C7129" w:rsidRPr="00F83168" w:rsidRDefault="004F0463" w:rsidP="004F0463">
      <w:pPr>
        <w:pStyle w:val="Heading3"/>
        <w:rPr>
          <w:b/>
          <w:color w:val="auto"/>
        </w:rPr>
      </w:pPr>
      <w:r w:rsidRPr="00F83168">
        <w:rPr>
          <w:b/>
        </w:rPr>
        <w:t xml:space="preserve">locate </w:t>
      </w:r>
      <w:r w:rsidR="00D9089D" w:rsidRPr="00F83168">
        <w:rPr>
          <w:b/>
        </w:rPr>
        <w:t>CPU</w:t>
      </w:r>
      <w:r w:rsidRPr="00F83168">
        <w:rPr>
          <w:b/>
        </w:rPr>
        <w:t xml:space="preserve"> socket on the mother- </w:t>
      </w:r>
      <w:r w:rsidRPr="00F83168">
        <w:rPr>
          <w:b/>
          <w:color w:val="auto"/>
        </w:rPr>
        <w:t>T</w:t>
      </w:r>
      <w:r w:rsidR="00DA1FAA" w:rsidRPr="00F83168">
        <w:rPr>
          <w:b/>
          <w:caps w:val="0"/>
          <w:color w:val="auto"/>
        </w:rPr>
        <w:t xml:space="preserve">his socket is only compatible with certain </w:t>
      </w:r>
      <w:r w:rsidR="00D9089D" w:rsidRPr="00F83168">
        <w:rPr>
          <w:b/>
          <w:caps w:val="0"/>
          <w:color w:val="auto"/>
        </w:rPr>
        <w:t>CPU</w:t>
      </w:r>
      <w:r w:rsidR="001D7D24" w:rsidRPr="00F83168">
        <w:rPr>
          <w:b/>
          <w:caps w:val="0"/>
          <w:color w:val="auto"/>
        </w:rPr>
        <w:t>s</w:t>
      </w:r>
      <w:r w:rsidR="00DA1FAA" w:rsidRPr="00F83168">
        <w:rPr>
          <w:b/>
          <w:caps w:val="0"/>
          <w:color w:val="auto"/>
        </w:rPr>
        <w:t>. Be sure to</w:t>
      </w:r>
      <w:r w:rsidR="00566E7A" w:rsidRPr="00F83168">
        <w:rPr>
          <w:b/>
          <w:caps w:val="0"/>
          <w:color w:val="auto"/>
        </w:rPr>
        <w:t xml:space="preserve"> always</w:t>
      </w:r>
      <w:r w:rsidR="00DA1FAA" w:rsidRPr="00F83168">
        <w:rPr>
          <w:b/>
          <w:caps w:val="0"/>
          <w:color w:val="auto"/>
        </w:rPr>
        <w:t xml:space="preserve"> review the motherboard manual and the </w:t>
      </w:r>
      <w:r w:rsidR="00D9089D" w:rsidRPr="00F83168">
        <w:rPr>
          <w:b/>
          <w:caps w:val="0"/>
          <w:color w:val="auto"/>
        </w:rPr>
        <w:t>CPU</w:t>
      </w:r>
      <w:r w:rsidR="00DA1FAA" w:rsidRPr="00F83168">
        <w:rPr>
          <w:b/>
          <w:caps w:val="0"/>
          <w:color w:val="auto"/>
        </w:rPr>
        <w:t xml:space="preserve"> manual and verify that they are compatible before installing.</w:t>
      </w:r>
      <w:r w:rsidR="00566E7A" w:rsidRPr="00F83168">
        <w:rPr>
          <w:b/>
          <w:caps w:val="0"/>
          <w:color w:val="auto"/>
        </w:rPr>
        <w:t xml:space="preserve"> For this </w:t>
      </w:r>
      <w:r w:rsidR="001D7D24" w:rsidRPr="00F83168">
        <w:rPr>
          <w:b/>
          <w:caps w:val="0"/>
          <w:color w:val="auto"/>
        </w:rPr>
        <w:t>setup,</w:t>
      </w:r>
      <w:r w:rsidR="00566E7A" w:rsidRPr="00F83168">
        <w:rPr>
          <w:b/>
          <w:caps w:val="0"/>
          <w:color w:val="auto"/>
        </w:rPr>
        <w:t xml:space="preserve"> you should be using the Intel i7-960 3.20 GHZ</w:t>
      </w:r>
      <w:r w:rsidR="001D7D24" w:rsidRPr="00F83168">
        <w:rPr>
          <w:b/>
          <w:caps w:val="0"/>
          <w:color w:val="auto"/>
        </w:rPr>
        <w:t xml:space="preserve">, </w:t>
      </w:r>
      <w:r w:rsidR="00566E7A" w:rsidRPr="00F83168">
        <w:rPr>
          <w:b/>
          <w:caps w:val="0"/>
          <w:color w:val="auto"/>
        </w:rPr>
        <w:t>LGA1366</w:t>
      </w:r>
      <w:r w:rsidR="001D7D24" w:rsidRPr="00F83168">
        <w:rPr>
          <w:b/>
          <w:caps w:val="0"/>
          <w:color w:val="auto"/>
        </w:rPr>
        <w:t xml:space="preserve"> socket CPU</w:t>
      </w:r>
      <w:r w:rsidR="00566E7A" w:rsidRPr="00F83168">
        <w:rPr>
          <w:b/>
          <w:caps w:val="0"/>
          <w:color w:val="auto"/>
        </w:rPr>
        <w:t>.</w:t>
      </w:r>
    </w:p>
    <w:p w:rsidR="002A5156" w:rsidRPr="00F83168" w:rsidRDefault="002A5156" w:rsidP="002A5156">
      <w:pPr>
        <w:jc w:val="center"/>
        <w:rPr>
          <w:b/>
        </w:rPr>
      </w:pPr>
      <w:r w:rsidRPr="00F83168">
        <w:rPr>
          <w:b/>
          <w:noProof/>
          <w:lang w:eastAsia="en-US"/>
        </w:rPr>
        <w:lastRenderedPageBreak/>
        <w:drawing>
          <wp:inline distT="0" distB="0" distL="0" distR="0">
            <wp:extent cx="3371850" cy="1844790"/>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puinstall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84642" cy="1851788"/>
                    </a:xfrm>
                    <a:prstGeom prst="rect">
                      <a:avLst/>
                    </a:prstGeom>
                  </pic:spPr>
                </pic:pic>
              </a:graphicData>
            </a:graphic>
          </wp:inline>
        </w:drawing>
      </w:r>
      <w:r w:rsidR="00731BA4">
        <w:rPr>
          <w:b/>
        </w:rPr>
        <w:t>[4]</w:t>
      </w:r>
    </w:p>
    <w:p w:rsidR="004F0463" w:rsidRPr="00F83168" w:rsidRDefault="004248A8" w:rsidP="004F0463">
      <w:pPr>
        <w:pStyle w:val="Heading3"/>
        <w:rPr>
          <w:b/>
          <w:color w:val="auto"/>
        </w:rPr>
      </w:pPr>
      <w:r w:rsidRPr="00F83168">
        <w:rPr>
          <w:b/>
        </w:rPr>
        <w:t>Lift lever</w:t>
      </w:r>
      <w:r w:rsidR="00DA1FAA" w:rsidRPr="00F83168">
        <w:rPr>
          <w:b/>
          <w:caps w:val="0"/>
        </w:rPr>
        <w:t xml:space="preserve">- </w:t>
      </w:r>
      <w:r w:rsidR="00DA1FAA" w:rsidRPr="00F83168">
        <w:rPr>
          <w:b/>
          <w:caps w:val="0"/>
          <w:color w:val="auto"/>
        </w:rPr>
        <w:t xml:space="preserve">To install the </w:t>
      </w:r>
      <w:r w:rsidR="00D9089D" w:rsidRPr="00F83168">
        <w:rPr>
          <w:b/>
          <w:caps w:val="0"/>
          <w:color w:val="auto"/>
        </w:rPr>
        <w:t>CPU</w:t>
      </w:r>
      <w:r w:rsidR="00DA1FAA" w:rsidRPr="00F83168">
        <w:rPr>
          <w:b/>
          <w:caps w:val="0"/>
          <w:color w:val="auto"/>
        </w:rPr>
        <w:t xml:space="preserve">, you must first lift the lever located on the side of the </w:t>
      </w:r>
      <w:r w:rsidR="00D9089D" w:rsidRPr="00F83168">
        <w:rPr>
          <w:b/>
          <w:caps w:val="0"/>
          <w:color w:val="auto"/>
        </w:rPr>
        <w:t>CPU</w:t>
      </w:r>
      <w:r w:rsidR="00DA1FAA" w:rsidRPr="00F83168">
        <w:rPr>
          <w:b/>
          <w:caps w:val="0"/>
          <w:color w:val="auto"/>
        </w:rPr>
        <w:t xml:space="preserve"> socket, as shown in the image above.</w:t>
      </w:r>
      <w:r w:rsidR="0054593A" w:rsidRPr="00F83168">
        <w:rPr>
          <w:b/>
          <w:caps w:val="0"/>
          <w:color w:val="auto"/>
        </w:rPr>
        <w:t xml:space="preserve"> This will lift the socket cover, opening a space to place the CPU.</w:t>
      </w:r>
    </w:p>
    <w:p w:rsidR="004248A8" w:rsidRPr="00F83168" w:rsidRDefault="004248A8" w:rsidP="004248A8">
      <w:pPr>
        <w:rPr>
          <w:b/>
        </w:rPr>
      </w:pPr>
    </w:p>
    <w:p w:rsidR="004248A8" w:rsidRPr="00F83168" w:rsidRDefault="007B6B96" w:rsidP="007B6B96">
      <w:pPr>
        <w:jc w:val="center"/>
        <w:rPr>
          <w:b/>
        </w:rPr>
      </w:pPr>
      <w:r w:rsidRPr="00F83168">
        <w:rPr>
          <w:b/>
          <w:noProof/>
          <w:lang w:eastAsia="en-US"/>
        </w:rPr>
        <w:drawing>
          <wp:inline distT="0" distB="0" distL="0" distR="0">
            <wp:extent cx="1390766" cy="1485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PUCORNER.jpg"/>
                    <pic:cNvPicPr/>
                  </pic:nvPicPr>
                  <pic:blipFill>
                    <a:blip r:embed="rId27">
                      <a:extLst>
                        <a:ext uri="{28A0092B-C50C-407E-A947-70E740481C1C}">
                          <a14:useLocalDpi xmlns:a14="http://schemas.microsoft.com/office/drawing/2010/main" val="0"/>
                        </a:ext>
                      </a:extLst>
                    </a:blip>
                    <a:stretch>
                      <a:fillRect/>
                    </a:stretch>
                  </pic:blipFill>
                  <pic:spPr>
                    <a:xfrm>
                      <a:off x="0" y="0"/>
                      <a:ext cx="1420966" cy="1518165"/>
                    </a:xfrm>
                    <a:prstGeom prst="rect">
                      <a:avLst/>
                    </a:prstGeom>
                  </pic:spPr>
                </pic:pic>
              </a:graphicData>
            </a:graphic>
          </wp:inline>
        </w:drawing>
      </w:r>
      <w:r w:rsidR="00454EEF" w:rsidRPr="00F83168">
        <w:rPr>
          <w:b/>
          <w:noProof/>
          <w:lang w:eastAsia="en-US"/>
        </w:rPr>
        <w:t xml:space="preserve">                   </w:t>
      </w:r>
      <w:r w:rsidRPr="00F83168">
        <w:rPr>
          <w:b/>
          <w:noProof/>
          <w:lang w:eastAsia="en-US"/>
        </w:rPr>
        <w:drawing>
          <wp:inline distT="0" distB="0" distL="0" distR="0">
            <wp:extent cx="2847975" cy="1558171"/>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PUINSTALL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62597" cy="1566171"/>
                    </a:xfrm>
                    <a:prstGeom prst="rect">
                      <a:avLst/>
                    </a:prstGeom>
                  </pic:spPr>
                </pic:pic>
              </a:graphicData>
            </a:graphic>
          </wp:inline>
        </w:drawing>
      </w:r>
      <w:r w:rsidR="00731BA4">
        <w:rPr>
          <w:b/>
          <w:noProof/>
          <w:lang w:eastAsia="en-US"/>
        </w:rPr>
        <w:t>[4]</w:t>
      </w:r>
    </w:p>
    <w:p w:rsidR="004248A8" w:rsidRPr="00F83168" w:rsidRDefault="004248A8" w:rsidP="004248A8">
      <w:pPr>
        <w:pStyle w:val="Heading3"/>
        <w:rPr>
          <w:b/>
        </w:rPr>
      </w:pPr>
      <w:r w:rsidRPr="00F83168">
        <w:rPr>
          <w:b/>
        </w:rPr>
        <w:t xml:space="preserve">install </w:t>
      </w:r>
      <w:r w:rsidR="00D9089D" w:rsidRPr="00F83168">
        <w:rPr>
          <w:b/>
        </w:rPr>
        <w:t>CPU</w:t>
      </w:r>
      <w:r w:rsidRPr="00F83168">
        <w:rPr>
          <w:b/>
        </w:rPr>
        <w:t xml:space="preserve">- </w:t>
      </w:r>
      <w:r w:rsidR="00DA1FAA" w:rsidRPr="00F83168">
        <w:rPr>
          <w:b/>
          <w:caps w:val="0"/>
          <w:color w:val="auto"/>
        </w:rPr>
        <w:t xml:space="preserve">Now it is time to mount the </w:t>
      </w:r>
      <w:r w:rsidR="00D9089D" w:rsidRPr="00F83168">
        <w:rPr>
          <w:b/>
          <w:caps w:val="0"/>
          <w:color w:val="auto"/>
        </w:rPr>
        <w:t>CPU</w:t>
      </w:r>
      <w:r w:rsidR="00DA1FAA" w:rsidRPr="00F83168">
        <w:rPr>
          <w:b/>
          <w:caps w:val="0"/>
          <w:color w:val="auto"/>
        </w:rPr>
        <w:t xml:space="preserve">. </w:t>
      </w:r>
    </w:p>
    <w:p w:rsidR="004248A8" w:rsidRPr="00F83168" w:rsidRDefault="004248A8" w:rsidP="004248A8">
      <w:pPr>
        <w:pStyle w:val="ListParagraph"/>
        <w:numPr>
          <w:ilvl w:val="0"/>
          <w:numId w:val="25"/>
        </w:numPr>
        <w:ind w:left="1800"/>
        <w:rPr>
          <w:b/>
          <w:color w:val="044D6E" w:themeColor="text2" w:themeShade="80"/>
        </w:rPr>
      </w:pPr>
      <w:r w:rsidRPr="00F83168">
        <w:rPr>
          <w:b/>
          <w:color w:val="044D6E" w:themeColor="text2" w:themeShade="80"/>
        </w:rPr>
        <w:t xml:space="preserve">LOOK FOR THE CORNER OF THE </w:t>
      </w:r>
      <w:r w:rsidR="00D9089D" w:rsidRPr="00F83168">
        <w:rPr>
          <w:b/>
          <w:color w:val="044D6E" w:themeColor="text2" w:themeShade="80"/>
        </w:rPr>
        <w:t>CPU</w:t>
      </w:r>
      <w:r w:rsidRPr="00F83168">
        <w:rPr>
          <w:b/>
          <w:color w:val="044D6E" w:themeColor="text2" w:themeShade="80"/>
        </w:rPr>
        <w:t xml:space="preserve"> WITH THE GOLD TIP</w:t>
      </w:r>
    </w:p>
    <w:p w:rsidR="004248A8" w:rsidRPr="00F83168" w:rsidRDefault="0054593A" w:rsidP="004248A8">
      <w:pPr>
        <w:pStyle w:val="ListParagraph"/>
        <w:numPr>
          <w:ilvl w:val="0"/>
          <w:numId w:val="25"/>
        </w:numPr>
        <w:ind w:left="1800"/>
        <w:rPr>
          <w:b/>
        </w:rPr>
      </w:pPr>
      <w:r w:rsidRPr="00F83168">
        <w:rPr>
          <w:b/>
          <w:color w:val="044D6E" w:themeColor="text2" w:themeShade="80"/>
        </w:rPr>
        <w:t>ALIGN</w:t>
      </w:r>
      <w:r w:rsidR="004248A8" w:rsidRPr="00F83168">
        <w:rPr>
          <w:b/>
          <w:color w:val="044D6E" w:themeColor="text2" w:themeShade="80"/>
        </w:rPr>
        <w:t xml:space="preserve"> THE GOLD TIP UP WITH THE MARKING ON THE </w:t>
      </w:r>
      <w:r w:rsidR="00D9089D" w:rsidRPr="00F83168">
        <w:rPr>
          <w:b/>
          <w:color w:val="044D6E" w:themeColor="text2" w:themeShade="80"/>
        </w:rPr>
        <w:t>CPU</w:t>
      </w:r>
      <w:r w:rsidR="004248A8" w:rsidRPr="00F83168">
        <w:rPr>
          <w:b/>
          <w:color w:val="044D6E" w:themeColor="text2" w:themeShade="80"/>
        </w:rPr>
        <w:t xml:space="preserve"> SOCKET</w:t>
      </w:r>
      <w:r w:rsidR="004248A8" w:rsidRPr="00F83168">
        <w:rPr>
          <w:b/>
        </w:rPr>
        <w:t xml:space="preserve">- </w:t>
      </w:r>
      <w:r w:rsidR="00DA1FAA" w:rsidRPr="00F83168">
        <w:rPr>
          <w:b/>
        </w:rPr>
        <w:t xml:space="preserve">This insure that the </w:t>
      </w:r>
      <w:r w:rsidR="00D9089D" w:rsidRPr="00F83168">
        <w:rPr>
          <w:b/>
        </w:rPr>
        <w:t>CPU</w:t>
      </w:r>
      <w:r w:rsidR="00DA1FAA" w:rsidRPr="00F83168">
        <w:rPr>
          <w:b/>
        </w:rPr>
        <w:t xml:space="preserve"> is properly aligned. The </w:t>
      </w:r>
      <w:r w:rsidR="00D9089D" w:rsidRPr="00F83168">
        <w:rPr>
          <w:b/>
        </w:rPr>
        <w:t>CPU</w:t>
      </w:r>
      <w:r w:rsidR="00DA1FAA" w:rsidRPr="00F83168">
        <w:rPr>
          <w:b/>
        </w:rPr>
        <w:t xml:space="preserve"> will only fit in one orientation.</w:t>
      </w:r>
    </w:p>
    <w:p w:rsidR="004248A8" w:rsidRPr="00F83168" w:rsidRDefault="004248A8" w:rsidP="004248A8">
      <w:pPr>
        <w:pStyle w:val="ListParagraph"/>
        <w:numPr>
          <w:ilvl w:val="0"/>
          <w:numId w:val="25"/>
        </w:numPr>
        <w:ind w:left="1800"/>
        <w:rPr>
          <w:b/>
        </w:rPr>
      </w:pPr>
      <w:r w:rsidRPr="00F83168">
        <w:rPr>
          <w:b/>
          <w:color w:val="044D6E" w:themeColor="text2" w:themeShade="80"/>
        </w:rPr>
        <w:t xml:space="preserve">PLACE THE </w:t>
      </w:r>
      <w:r w:rsidR="00D9089D" w:rsidRPr="00F83168">
        <w:rPr>
          <w:b/>
          <w:color w:val="044D6E" w:themeColor="text2" w:themeShade="80"/>
        </w:rPr>
        <w:t>CPU</w:t>
      </w:r>
      <w:r w:rsidRPr="00F83168">
        <w:rPr>
          <w:b/>
          <w:color w:val="044D6E" w:themeColor="text2" w:themeShade="80"/>
        </w:rPr>
        <w:t xml:space="preserve"> SO THAT IT EASILY FITS- </w:t>
      </w:r>
      <w:r w:rsidR="00DA1FAA" w:rsidRPr="00F83168">
        <w:rPr>
          <w:b/>
        </w:rPr>
        <w:t xml:space="preserve">If there is any resistance, DO NOT FORCE THE </w:t>
      </w:r>
      <w:r w:rsidR="00D9089D" w:rsidRPr="00F83168">
        <w:rPr>
          <w:b/>
        </w:rPr>
        <w:t>CPU</w:t>
      </w:r>
      <w:r w:rsidR="00DA1FAA" w:rsidRPr="00F83168">
        <w:rPr>
          <w:b/>
        </w:rPr>
        <w:t xml:space="preserve">. This usually means that the </w:t>
      </w:r>
      <w:r w:rsidR="00D9089D" w:rsidRPr="00F83168">
        <w:rPr>
          <w:b/>
        </w:rPr>
        <w:t>CPU</w:t>
      </w:r>
      <w:r w:rsidR="00DA1FAA" w:rsidRPr="00F83168">
        <w:rPr>
          <w:b/>
        </w:rPr>
        <w:t xml:space="preserve"> is not correctly oriented.</w:t>
      </w:r>
    </w:p>
    <w:p w:rsidR="007B6B96" w:rsidRPr="00F83168" w:rsidRDefault="007B6B96" w:rsidP="004248A8">
      <w:pPr>
        <w:pStyle w:val="ListParagraph"/>
        <w:numPr>
          <w:ilvl w:val="0"/>
          <w:numId w:val="25"/>
        </w:numPr>
        <w:ind w:left="1800"/>
        <w:rPr>
          <w:b/>
        </w:rPr>
      </w:pPr>
      <w:r w:rsidRPr="00F83168">
        <w:rPr>
          <w:b/>
          <w:color w:val="044D6E" w:themeColor="text2" w:themeShade="80"/>
        </w:rPr>
        <w:t xml:space="preserve">SECURE THE </w:t>
      </w:r>
      <w:r w:rsidR="00D9089D" w:rsidRPr="00F83168">
        <w:rPr>
          <w:b/>
          <w:color w:val="044D6E" w:themeColor="text2" w:themeShade="80"/>
        </w:rPr>
        <w:t>CPU</w:t>
      </w:r>
      <w:r w:rsidRPr="00F83168">
        <w:rPr>
          <w:b/>
          <w:color w:val="044D6E" w:themeColor="text2" w:themeShade="80"/>
        </w:rPr>
        <w:t>-</w:t>
      </w:r>
      <w:r w:rsidRPr="00F83168">
        <w:rPr>
          <w:b/>
        </w:rPr>
        <w:t xml:space="preserve"> </w:t>
      </w:r>
      <w:r w:rsidR="00DA1FAA" w:rsidRPr="00F83168">
        <w:rPr>
          <w:b/>
        </w:rPr>
        <w:t xml:space="preserve">Once the </w:t>
      </w:r>
      <w:r w:rsidR="00D9089D" w:rsidRPr="00F83168">
        <w:rPr>
          <w:b/>
        </w:rPr>
        <w:t>CPU</w:t>
      </w:r>
      <w:r w:rsidR="00DA1FAA" w:rsidRPr="00F83168">
        <w:rPr>
          <w:b/>
        </w:rPr>
        <w:t xml:space="preserve"> is properly in place, pull the lever down to secure the </w:t>
      </w:r>
      <w:r w:rsidR="00D9089D" w:rsidRPr="00F83168">
        <w:rPr>
          <w:b/>
        </w:rPr>
        <w:t>CPU</w:t>
      </w:r>
      <w:r w:rsidRPr="00F83168">
        <w:rPr>
          <w:b/>
        </w:rPr>
        <w:t>.</w:t>
      </w:r>
    </w:p>
    <w:p w:rsidR="00454EEF" w:rsidRPr="00F83168" w:rsidRDefault="00454EEF" w:rsidP="00454EEF">
      <w:pPr>
        <w:pStyle w:val="Heading3"/>
        <w:rPr>
          <w:b/>
          <w:caps w:val="0"/>
          <w:color w:val="auto"/>
        </w:rPr>
      </w:pPr>
      <w:r w:rsidRPr="00F83168">
        <w:rPr>
          <w:b/>
        </w:rPr>
        <w:t>appLY THERMAL PASTE-</w:t>
      </w:r>
      <w:r w:rsidRPr="00F83168">
        <w:rPr>
          <w:b/>
          <w:color w:val="auto"/>
        </w:rPr>
        <w:t xml:space="preserve"> </w:t>
      </w:r>
      <w:r w:rsidR="00DA1FAA" w:rsidRPr="00F83168">
        <w:rPr>
          <w:b/>
          <w:caps w:val="0"/>
          <w:color w:val="auto"/>
        </w:rPr>
        <w:t xml:space="preserve">Your </w:t>
      </w:r>
      <w:r w:rsidR="00D9089D" w:rsidRPr="00F83168">
        <w:rPr>
          <w:b/>
          <w:caps w:val="0"/>
          <w:color w:val="auto"/>
        </w:rPr>
        <w:t>CPU</w:t>
      </w:r>
      <w:r w:rsidR="00DA1FAA" w:rsidRPr="00F83168">
        <w:rPr>
          <w:b/>
          <w:caps w:val="0"/>
          <w:color w:val="auto"/>
        </w:rPr>
        <w:t xml:space="preserve"> will generate a lot of heat when it is in operation. Therefore, you will need the proper cooling system to accommodate for the excessive heat. After your </w:t>
      </w:r>
      <w:r w:rsidR="00D9089D" w:rsidRPr="00F83168">
        <w:rPr>
          <w:b/>
          <w:caps w:val="0"/>
          <w:color w:val="auto"/>
        </w:rPr>
        <w:t>CPU</w:t>
      </w:r>
      <w:r w:rsidR="00DA1FAA" w:rsidRPr="00F83168">
        <w:rPr>
          <w:b/>
          <w:caps w:val="0"/>
          <w:color w:val="auto"/>
        </w:rPr>
        <w:t xml:space="preserve"> is secure, you need to apply thermal paste. This will allow efficient heat transfer from the </w:t>
      </w:r>
      <w:r w:rsidR="00D9089D" w:rsidRPr="00F83168">
        <w:rPr>
          <w:b/>
          <w:caps w:val="0"/>
          <w:color w:val="auto"/>
        </w:rPr>
        <w:t>CPU</w:t>
      </w:r>
      <w:r w:rsidR="00DA1FAA" w:rsidRPr="00F83168">
        <w:rPr>
          <w:b/>
          <w:caps w:val="0"/>
          <w:color w:val="auto"/>
        </w:rPr>
        <w:t xml:space="preserve"> to the heat sink and fan which we will install next.</w:t>
      </w:r>
    </w:p>
    <w:p w:rsidR="008D5CA0" w:rsidRPr="00F83168" w:rsidRDefault="00BC5FBC" w:rsidP="008F4BBB">
      <w:pPr>
        <w:jc w:val="center"/>
        <w:rPr>
          <w:b/>
        </w:rPr>
      </w:pPr>
      <w:r w:rsidRPr="00F83168">
        <w:rPr>
          <w:b/>
          <w:noProof/>
          <w:lang w:eastAsia="en-US"/>
        </w:rPr>
        <w:lastRenderedPageBreak/>
        <w:drawing>
          <wp:inline distT="0" distB="0" distL="0" distR="0">
            <wp:extent cx="1823679" cy="165735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AN3.jpg"/>
                    <pic:cNvPicPr/>
                  </pic:nvPicPr>
                  <pic:blipFill>
                    <a:blip r:embed="rId29">
                      <a:extLst>
                        <a:ext uri="{28A0092B-C50C-407E-A947-70E740481C1C}">
                          <a14:useLocalDpi xmlns:a14="http://schemas.microsoft.com/office/drawing/2010/main" val="0"/>
                        </a:ext>
                      </a:extLst>
                    </a:blip>
                    <a:stretch>
                      <a:fillRect/>
                    </a:stretch>
                  </pic:blipFill>
                  <pic:spPr>
                    <a:xfrm>
                      <a:off x="0" y="0"/>
                      <a:ext cx="1864445" cy="1694398"/>
                    </a:xfrm>
                    <a:prstGeom prst="rect">
                      <a:avLst/>
                    </a:prstGeom>
                  </pic:spPr>
                </pic:pic>
              </a:graphicData>
            </a:graphic>
          </wp:inline>
        </w:drawing>
      </w:r>
      <w:r w:rsidR="008F4BBB" w:rsidRPr="00F83168">
        <w:rPr>
          <w:b/>
          <w:noProof/>
          <w:lang w:eastAsia="en-US"/>
        </w:rPr>
        <w:drawing>
          <wp:inline distT="0" distB="0" distL="0" distR="0">
            <wp:extent cx="1949450" cy="1771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AN2.jpg"/>
                    <pic:cNvPicPr/>
                  </pic:nvPicPr>
                  <pic:blipFill>
                    <a:blip r:embed="rId30">
                      <a:extLst>
                        <a:ext uri="{28A0092B-C50C-407E-A947-70E740481C1C}">
                          <a14:useLocalDpi xmlns:a14="http://schemas.microsoft.com/office/drawing/2010/main" val="0"/>
                        </a:ext>
                      </a:extLst>
                    </a:blip>
                    <a:stretch>
                      <a:fillRect/>
                    </a:stretch>
                  </pic:blipFill>
                  <pic:spPr>
                    <a:xfrm>
                      <a:off x="0" y="0"/>
                      <a:ext cx="1970115" cy="1790430"/>
                    </a:xfrm>
                    <a:prstGeom prst="rect">
                      <a:avLst/>
                    </a:prstGeom>
                  </pic:spPr>
                </pic:pic>
              </a:graphicData>
            </a:graphic>
          </wp:inline>
        </w:drawing>
      </w:r>
      <w:r w:rsidR="00731BA4">
        <w:rPr>
          <w:b/>
        </w:rPr>
        <w:t>[1]</w:t>
      </w:r>
    </w:p>
    <w:p w:rsidR="008C55E4" w:rsidRPr="00F83168" w:rsidRDefault="008D5CA0" w:rsidP="008C55E4">
      <w:pPr>
        <w:pStyle w:val="Heading3"/>
        <w:rPr>
          <w:b/>
          <w:color w:val="auto"/>
        </w:rPr>
      </w:pPr>
      <w:r w:rsidRPr="00F83168">
        <w:rPr>
          <w:b/>
        </w:rPr>
        <w:t xml:space="preserve">INSTALL </w:t>
      </w:r>
      <w:r w:rsidR="00D9089D" w:rsidRPr="00F83168">
        <w:rPr>
          <w:b/>
        </w:rPr>
        <w:t>CPU</w:t>
      </w:r>
      <w:r w:rsidRPr="00F83168">
        <w:rPr>
          <w:b/>
        </w:rPr>
        <w:t xml:space="preserve"> FAN</w:t>
      </w:r>
      <w:r w:rsidR="008F4BBB" w:rsidRPr="00F83168">
        <w:rPr>
          <w:b/>
        </w:rPr>
        <w:t xml:space="preserve"> AND HEATSINK</w:t>
      </w:r>
      <w:r w:rsidRPr="00F83168">
        <w:rPr>
          <w:b/>
        </w:rPr>
        <w:t xml:space="preserve">- </w:t>
      </w:r>
      <w:r w:rsidR="00D9089D" w:rsidRPr="00F83168">
        <w:rPr>
          <w:b/>
          <w:caps w:val="0"/>
          <w:color w:val="auto"/>
        </w:rPr>
        <w:t>Before installing the CPU cooling fan and heatsink, locate each of the 4 tabs on the fan and turn them each 90° clockwise.</w:t>
      </w:r>
    </w:p>
    <w:p w:rsidR="008C55E4" w:rsidRPr="00F83168" w:rsidRDefault="00036337" w:rsidP="008C55E4">
      <w:pPr>
        <w:jc w:val="center"/>
        <w:rPr>
          <w:b/>
        </w:rPr>
      </w:pPr>
      <w:r w:rsidRPr="00F83168">
        <w:rPr>
          <w:b/>
          <w:noProof/>
          <w:lang w:eastAsia="en-US"/>
        </w:rPr>
        <w:t xml:space="preserve">         </w:t>
      </w:r>
      <w:r w:rsidRPr="00F83168">
        <w:rPr>
          <w:b/>
          <w:noProof/>
          <w:lang w:eastAsia="en-US"/>
        </w:rPr>
        <w:drawing>
          <wp:inline distT="0" distB="0" distL="0" distR="0" wp14:anchorId="78B0F925" wp14:editId="3852FE06">
            <wp:extent cx="2054260" cy="18669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AN4.jpg"/>
                    <pic:cNvPicPr/>
                  </pic:nvPicPr>
                  <pic:blipFill>
                    <a:blip r:embed="rId31">
                      <a:extLst>
                        <a:ext uri="{28A0092B-C50C-407E-A947-70E740481C1C}">
                          <a14:useLocalDpi xmlns:a14="http://schemas.microsoft.com/office/drawing/2010/main" val="0"/>
                        </a:ext>
                      </a:extLst>
                    </a:blip>
                    <a:stretch>
                      <a:fillRect/>
                    </a:stretch>
                  </pic:blipFill>
                  <pic:spPr>
                    <a:xfrm>
                      <a:off x="0" y="0"/>
                      <a:ext cx="2065365" cy="1876992"/>
                    </a:xfrm>
                    <a:prstGeom prst="rect">
                      <a:avLst/>
                    </a:prstGeom>
                  </pic:spPr>
                </pic:pic>
              </a:graphicData>
            </a:graphic>
          </wp:inline>
        </w:drawing>
      </w:r>
      <w:r w:rsidRPr="00F83168">
        <w:rPr>
          <w:b/>
          <w:noProof/>
          <w:lang w:eastAsia="en-US"/>
        </w:rPr>
        <w:t xml:space="preserve">     </w:t>
      </w:r>
      <w:r w:rsidRPr="00F83168">
        <w:rPr>
          <w:b/>
          <w:noProof/>
          <w:lang w:eastAsia="en-US"/>
        </w:rPr>
        <w:drawing>
          <wp:inline distT="0" distB="0" distL="0" distR="0">
            <wp:extent cx="3295650" cy="2261182"/>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AN5.jpg"/>
                    <pic:cNvPicPr/>
                  </pic:nvPicPr>
                  <pic:blipFill>
                    <a:blip r:embed="rId32">
                      <a:extLst>
                        <a:ext uri="{28A0092B-C50C-407E-A947-70E740481C1C}">
                          <a14:useLocalDpi xmlns:a14="http://schemas.microsoft.com/office/drawing/2010/main" val="0"/>
                        </a:ext>
                      </a:extLst>
                    </a:blip>
                    <a:stretch>
                      <a:fillRect/>
                    </a:stretch>
                  </pic:blipFill>
                  <pic:spPr>
                    <a:xfrm>
                      <a:off x="0" y="0"/>
                      <a:ext cx="3313041" cy="2273114"/>
                    </a:xfrm>
                    <a:prstGeom prst="rect">
                      <a:avLst/>
                    </a:prstGeom>
                  </pic:spPr>
                </pic:pic>
              </a:graphicData>
            </a:graphic>
          </wp:inline>
        </w:drawing>
      </w:r>
      <w:r w:rsidR="00731BA4">
        <w:rPr>
          <w:b/>
          <w:noProof/>
          <w:lang w:eastAsia="en-US"/>
        </w:rPr>
        <w:t>[1]</w:t>
      </w:r>
    </w:p>
    <w:p w:rsidR="008975A2" w:rsidRPr="00F83168" w:rsidRDefault="00036337" w:rsidP="008975A2">
      <w:pPr>
        <w:pStyle w:val="Heading3"/>
        <w:rPr>
          <w:b/>
          <w:caps w:val="0"/>
          <w:color w:val="auto"/>
        </w:rPr>
      </w:pPr>
      <w:r w:rsidRPr="00F83168">
        <w:rPr>
          <w:b/>
        </w:rPr>
        <w:t xml:space="preserve">Secure cooling fan- </w:t>
      </w:r>
      <w:r w:rsidR="00D9089D" w:rsidRPr="00F83168">
        <w:rPr>
          <w:b/>
          <w:caps w:val="0"/>
          <w:color w:val="auto"/>
        </w:rPr>
        <w:t>Once tabs are set, place the cooling system on top of the CPU. Be sure that the tabs are lined up</w:t>
      </w:r>
      <w:r w:rsidRPr="00F83168">
        <w:rPr>
          <w:b/>
          <w:color w:val="auto"/>
        </w:rPr>
        <w:t xml:space="preserve"> </w:t>
      </w:r>
      <w:r w:rsidR="00D9089D" w:rsidRPr="00F83168">
        <w:rPr>
          <w:b/>
          <w:caps w:val="0"/>
          <w:color w:val="auto"/>
        </w:rPr>
        <w:t xml:space="preserve">with the </w:t>
      </w:r>
      <w:r w:rsidRPr="00F83168">
        <w:rPr>
          <w:b/>
          <w:color w:val="auto"/>
        </w:rPr>
        <w:t xml:space="preserve">4 </w:t>
      </w:r>
      <w:r w:rsidR="00D9089D" w:rsidRPr="00F83168">
        <w:rPr>
          <w:b/>
          <w:caps w:val="0"/>
          <w:color w:val="auto"/>
        </w:rPr>
        <w:t>holes surrounding the CPU.</w:t>
      </w:r>
      <w:r w:rsidR="00696298" w:rsidRPr="00F83168">
        <w:rPr>
          <w:b/>
          <w:caps w:val="0"/>
          <w:color w:val="auto"/>
        </w:rPr>
        <w:t xml:space="preserve"> Press down on each tab until you hear a “click”. Lightly tug on the cooling fan to ensure that the fan is secure</w:t>
      </w:r>
    </w:p>
    <w:p w:rsidR="008975A2" w:rsidRPr="00F83168" w:rsidRDefault="008975A2" w:rsidP="008975A2">
      <w:pPr>
        <w:jc w:val="center"/>
        <w:rPr>
          <w:b/>
        </w:rPr>
      </w:pPr>
      <w:r w:rsidRPr="00F83168">
        <w:rPr>
          <w:b/>
          <w:noProof/>
          <w:lang w:eastAsia="en-US"/>
        </w:rPr>
        <w:drawing>
          <wp:inline distT="0" distB="0" distL="0" distR="0">
            <wp:extent cx="1143000" cy="1143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anconnector.jpg"/>
                    <pic:cNvPicPr/>
                  </pic:nvPicPr>
                  <pic:blipFill>
                    <a:blip r:embed="rId33">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r w:rsidRPr="00F83168">
        <w:rPr>
          <w:b/>
          <w:noProof/>
          <w:lang w:eastAsia="en-US"/>
        </w:rPr>
        <w:t xml:space="preserve">     </w:t>
      </w:r>
      <w:r w:rsidRPr="00F83168">
        <w:rPr>
          <w:b/>
          <w:noProof/>
          <w:lang w:eastAsia="en-US"/>
        </w:rPr>
        <w:drawing>
          <wp:inline distT="0" distB="0" distL="0" distR="0">
            <wp:extent cx="4001884" cy="22955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anconnector2.jpg"/>
                    <pic:cNvPicPr/>
                  </pic:nvPicPr>
                  <pic:blipFill>
                    <a:blip r:embed="rId34">
                      <a:extLst>
                        <a:ext uri="{28A0092B-C50C-407E-A947-70E740481C1C}">
                          <a14:useLocalDpi xmlns:a14="http://schemas.microsoft.com/office/drawing/2010/main" val="0"/>
                        </a:ext>
                      </a:extLst>
                    </a:blip>
                    <a:stretch>
                      <a:fillRect/>
                    </a:stretch>
                  </pic:blipFill>
                  <pic:spPr>
                    <a:xfrm>
                      <a:off x="0" y="0"/>
                      <a:ext cx="4009463" cy="2299873"/>
                    </a:xfrm>
                    <a:prstGeom prst="rect">
                      <a:avLst/>
                    </a:prstGeom>
                  </pic:spPr>
                </pic:pic>
              </a:graphicData>
            </a:graphic>
          </wp:inline>
        </w:drawing>
      </w:r>
      <w:r w:rsidR="00731BA4">
        <w:rPr>
          <w:b/>
          <w:noProof/>
          <w:lang w:eastAsia="en-US"/>
        </w:rPr>
        <w:t>[1]</w:t>
      </w:r>
    </w:p>
    <w:p w:rsidR="008975A2" w:rsidRPr="00F83168" w:rsidRDefault="008975A2" w:rsidP="008975A2">
      <w:pPr>
        <w:pStyle w:val="Heading3"/>
        <w:rPr>
          <w:b/>
          <w:color w:val="auto"/>
        </w:rPr>
      </w:pPr>
      <w:r w:rsidRPr="00F83168">
        <w:rPr>
          <w:b/>
        </w:rPr>
        <w:lastRenderedPageBreak/>
        <w:t xml:space="preserve">Connect the 4-pin cpu fan connector to the motherboard- </w:t>
      </w:r>
      <w:r w:rsidRPr="00F83168">
        <w:rPr>
          <w:b/>
          <w:caps w:val="0"/>
          <w:color w:val="auto"/>
        </w:rPr>
        <w:t xml:space="preserve">This connector will be attached to the fan. </w:t>
      </w:r>
      <w:r w:rsidRPr="00F83168">
        <w:rPr>
          <w:b/>
          <w:color w:val="auto"/>
        </w:rPr>
        <w:t>i</w:t>
      </w:r>
      <w:r w:rsidRPr="00F83168">
        <w:rPr>
          <w:b/>
          <w:caps w:val="0"/>
          <w:color w:val="auto"/>
        </w:rPr>
        <w:t>t will allow the fan to receive</w:t>
      </w:r>
      <w:r w:rsidRPr="00F83168">
        <w:rPr>
          <w:b/>
          <w:color w:val="auto"/>
        </w:rPr>
        <w:t xml:space="preserve"> </w:t>
      </w:r>
      <w:r w:rsidRPr="00F83168">
        <w:rPr>
          <w:b/>
          <w:caps w:val="0"/>
          <w:color w:val="auto"/>
        </w:rPr>
        <w:t>power.</w:t>
      </w:r>
      <w:r w:rsidRPr="00F83168">
        <w:rPr>
          <w:b/>
          <w:color w:val="auto"/>
        </w:rPr>
        <w:t xml:space="preserve"> </w:t>
      </w:r>
      <w:r w:rsidRPr="00F83168">
        <w:rPr>
          <w:b/>
          <w:caps w:val="0"/>
          <w:color w:val="auto"/>
        </w:rPr>
        <w:t>Be sure that you have a secure connection</w:t>
      </w:r>
      <w:r w:rsidRPr="00F83168">
        <w:rPr>
          <w:b/>
          <w:color w:val="auto"/>
        </w:rPr>
        <w:t xml:space="preserve">. </w:t>
      </w:r>
    </w:p>
    <w:p w:rsidR="000B308D" w:rsidRPr="00F83168" w:rsidRDefault="000B308D" w:rsidP="000B308D">
      <w:pPr>
        <w:pStyle w:val="Heading3"/>
        <w:numPr>
          <w:ilvl w:val="0"/>
          <w:numId w:val="0"/>
        </w:numPr>
        <w:rPr>
          <w:rFonts w:asciiTheme="minorHAnsi" w:eastAsiaTheme="minorEastAsia" w:hAnsiTheme="minorHAnsi" w:cstheme="minorBidi"/>
          <w:b/>
          <w:caps w:val="0"/>
          <w:color w:val="auto"/>
          <w:spacing w:val="0"/>
        </w:rPr>
      </w:pPr>
    </w:p>
    <w:p w:rsidR="000B308D" w:rsidRPr="00F83168" w:rsidRDefault="000B308D" w:rsidP="000B308D">
      <w:pPr>
        <w:rPr>
          <w:b/>
        </w:rPr>
      </w:pPr>
    </w:p>
    <w:p w:rsidR="000B308D" w:rsidRPr="00F83168" w:rsidRDefault="000B308D" w:rsidP="000B308D">
      <w:pPr>
        <w:rPr>
          <w:b/>
        </w:rPr>
      </w:pPr>
    </w:p>
    <w:p w:rsidR="000B308D" w:rsidRPr="00F83168" w:rsidRDefault="000B308D" w:rsidP="000B308D">
      <w:pPr>
        <w:rPr>
          <w:b/>
        </w:rPr>
      </w:pPr>
    </w:p>
    <w:p w:rsidR="000B308D" w:rsidRPr="00F83168" w:rsidRDefault="000B308D" w:rsidP="000B308D">
      <w:pPr>
        <w:rPr>
          <w:b/>
        </w:rPr>
      </w:pPr>
    </w:p>
    <w:p w:rsidR="00C8576B" w:rsidRPr="00F83168" w:rsidRDefault="00C8576B" w:rsidP="00C8576B">
      <w:pPr>
        <w:jc w:val="center"/>
        <w:rPr>
          <w:b/>
        </w:rPr>
      </w:pPr>
      <w:r w:rsidRPr="00F83168">
        <w:rPr>
          <w:b/>
          <w:noProof/>
          <w:lang w:eastAsia="en-US"/>
        </w:rPr>
        <w:drawing>
          <wp:inline distT="0" distB="0" distL="0" distR="0">
            <wp:extent cx="1685925" cy="932123"/>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m.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22139" cy="952145"/>
                    </a:xfrm>
                    <a:prstGeom prst="rect">
                      <a:avLst/>
                    </a:prstGeom>
                  </pic:spPr>
                </pic:pic>
              </a:graphicData>
            </a:graphic>
          </wp:inline>
        </w:drawing>
      </w:r>
      <w:r w:rsidR="009801C3">
        <w:rPr>
          <w:b/>
        </w:rPr>
        <w:t>[1]</w:t>
      </w:r>
    </w:p>
    <w:p w:rsidR="000B308D" w:rsidRPr="00F83168" w:rsidRDefault="000B308D" w:rsidP="00C8576B">
      <w:pPr>
        <w:pStyle w:val="Heading2"/>
        <w:ind w:left="0"/>
        <w:rPr>
          <w:b/>
        </w:rPr>
      </w:pPr>
      <w:r w:rsidRPr="00F83168">
        <w:rPr>
          <w:b/>
        </w:rPr>
        <w:t xml:space="preserve">installing </w:t>
      </w:r>
      <w:r w:rsidR="00A4626B" w:rsidRPr="00F83168">
        <w:rPr>
          <w:b/>
        </w:rPr>
        <w:t>Memory</w:t>
      </w:r>
    </w:p>
    <w:p w:rsidR="00C8576B" w:rsidRPr="00F83168" w:rsidRDefault="00A42F69" w:rsidP="00A42F69">
      <w:pPr>
        <w:jc w:val="center"/>
        <w:rPr>
          <w:b/>
        </w:rPr>
      </w:pPr>
      <w:r w:rsidRPr="00F83168">
        <w:rPr>
          <w:b/>
          <w:noProof/>
          <w:lang w:eastAsia="en-US"/>
        </w:rPr>
        <w:drawing>
          <wp:inline distT="0" distB="0" distL="0" distR="0">
            <wp:extent cx="1905000" cy="2188426"/>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minstall.jpg"/>
                    <pic:cNvPicPr/>
                  </pic:nvPicPr>
                  <pic:blipFill>
                    <a:blip r:embed="rId36">
                      <a:extLst>
                        <a:ext uri="{28A0092B-C50C-407E-A947-70E740481C1C}">
                          <a14:useLocalDpi xmlns:a14="http://schemas.microsoft.com/office/drawing/2010/main" val="0"/>
                        </a:ext>
                      </a:extLst>
                    </a:blip>
                    <a:stretch>
                      <a:fillRect/>
                    </a:stretch>
                  </pic:blipFill>
                  <pic:spPr>
                    <a:xfrm>
                      <a:off x="0" y="0"/>
                      <a:ext cx="1923051" cy="2209163"/>
                    </a:xfrm>
                    <a:prstGeom prst="rect">
                      <a:avLst/>
                    </a:prstGeom>
                  </pic:spPr>
                </pic:pic>
              </a:graphicData>
            </a:graphic>
          </wp:inline>
        </w:drawing>
      </w:r>
      <w:r w:rsidR="009801C3">
        <w:rPr>
          <w:b/>
        </w:rPr>
        <w:t>[1]</w:t>
      </w:r>
    </w:p>
    <w:p w:rsidR="006C7129" w:rsidRPr="00F83168" w:rsidRDefault="00A42F69" w:rsidP="00B35C04">
      <w:pPr>
        <w:pStyle w:val="Heading3"/>
        <w:rPr>
          <w:b/>
        </w:rPr>
      </w:pPr>
      <w:r w:rsidRPr="00F83168">
        <w:rPr>
          <w:b/>
        </w:rPr>
        <w:t xml:space="preserve">triple channel configuration- </w:t>
      </w:r>
      <w:r w:rsidR="00A4626B" w:rsidRPr="00F83168">
        <w:rPr>
          <w:b/>
          <w:caps w:val="0"/>
          <w:color w:val="auto"/>
        </w:rPr>
        <w:t>For this system we will setup your memory configuration for triple channel operation. This will allow a total of three, 2GB DDR3 RAM to be installed, which will give the system a total of 6GB of memory. Setting up the ram in the wrong configuration will not allow you to use</w:t>
      </w:r>
      <w:r w:rsidR="00A4626B" w:rsidRPr="00F83168">
        <w:rPr>
          <w:b/>
          <w:color w:val="auto"/>
        </w:rPr>
        <w:t xml:space="preserve"> </w:t>
      </w:r>
      <w:r w:rsidR="00A4626B" w:rsidRPr="00F83168">
        <w:rPr>
          <w:b/>
          <w:caps w:val="0"/>
          <w:color w:val="auto"/>
        </w:rPr>
        <w:t>all the ram</w:t>
      </w:r>
      <w:r w:rsidR="00A4626B" w:rsidRPr="00F83168">
        <w:rPr>
          <w:b/>
          <w:color w:val="auto"/>
        </w:rPr>
        <w:t xml:space="preserve"> </w:t>
      </w:r>
      <w:r w:rsidR="00A4626B" w:rsidRPr="00F83168">
        <w:rPr>
          <w:b/>
          <w:caps w:val="0"/>
          <w:color w:val="auto"/>
        </w:rPr>
        <w:t>installed on your system.</w:t>
      </w:r>
      <w:r w:rsidR="00B35C04" w:rsidRPr="00F83168">
        <w:rPr>
          <w:b/>
          <w:caps w:val="0"/>
          <w:color w:val="auto"/>
        </w:rPr>
        <w:t xml:space="preserve"> We will be installing the RAM in</w:t>
      </w:r>
      <w:r w:rsidR="00B35C04" w:rsidRPr="00F83168">
        <w:rPr>
          <w:b/>
          <w:caps w:val="0"/>
          <w:color w:val="auto"/>
        </w:rPr>
        <w:t xml:space="preserve"> the three slots indicated in the image above. These are slots A1, B1, and C1. This will ensure triple channel operation.</w:t>
      </w:r>
    </w:p>
    <w:p w:rsidR="00B35C04" w:rsidRPr="00F83168" w:rsidRDefault="00B35C04" w:rsidP="00B35C04">
      <w:pPr>
        <w:jc w:val="center"/>
        <w:rPr>
          <w:b/>
        </w:rPr>
      </w:pPr>
      <w:r w:rsidRPr="00F83168">
        <w:rPr>
          <w:b/>
          <w:noProof/>
          <w:lang w:eastAsia="en-US"/>
        </w:rPr>
        <w:lastRenderedPageBreak/>
        <w:drawing>
          <wp:inline distT="0" distB="0" distL="0" distR="0">
            <wp:extent cx="1657350" cy="91632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am2.jpg"/>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1669078" cy="922807"/>
                    </a:xfrm>
                    <a:prstGeom prst="rect">
                      <a:avLst/>
                    </a:prstGeom>
                  </pic:spPr>
                </pic:pic>
              </a:graphicData>
            </a:graphic>
          </wp:inline>
        </w:drawing>
      </w:r>
      <w:r w:rsidRPr="00F83168">
        <w:rPr>
          <w:b/>
          <w:noProof/>
          <w:lang w:eastAsia="en-US"/>
        </w:rPr>
        <w:t xml:space="preserve">            </w:t>
      </w:r>
      <w:r w:rsidRPr="00F83168">
        <w:rPr>
          <w:b/>
          <w:noProof/>
          <w:lang w:eastAsia="en-US"/>
        </w:rPr>
        <w:drawing>
          <wp:inline distT="0" distB="0" distL="0" distR="0">
            <wp:extent cx="1301750" cy="1495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aminstall2.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10417" cy="1505382"/>
                    </a:xfrm>
                    <a:prstGeom prst="rect">
                      <a:avLst/>
                    </a:prstGeom>
                  </pic:spPr>
                </pic:pic>
              </a:graphicData>
            </a:graphic>
          </wp:inline>
        </w:drawing>
      </w:r>
      <w:r w:rsidR="009801C3">
        <w:rPr>
          <w:b/>
          <w:noProof/>
          <w:lang w:eastAsia="en-US"/>
        </w:rPr>
        <w:t>[1]</w:t>
      </w:r>
    </w:p>
    <w:p w:rsidR="00A4626B" w:rsidRPr="00F83168" w:rsidRDefault="00A4626B" w:rsidP="00C4042C">
      <w:pPr>
        <w:pStyle w:val="Heading3"/>
        <w:rPr>
          <w:b/>
          <w:color w:val="auto"/>
        </w:rPr>
      </w:pPr>
      <w:r w:rsidRPr="00F83168">
        <w:rPr>
          <w:b/>
        </w:rPr>
        <w:t xml:space="preserve">install the ram- </w:t>
      </w:r>
      <w:r w:rsidR="00456E74" w:rsidRPr="00F83168">
        <w:rPr>
          <w:b/>
          <w:caps w:val="0"/>
          <w:color w:val="auto"/>
        </w:rPr>
        <w:t xml:space="preserve">Your motherboard is designed to fit DDR3 ram. This is indicated by the notches shown in the images above. To install the </w:t>
      </w:r>
      <w:r w:rsidR="00E76DE4" w:rsidRPr="00F83168">
        <w:rPr>
          <w:b/>
          <w:caps w:val="0"/>
          <w:color w:val="auto"/>
        </w:rPr>
        <w:t>RAM,</w:t>
      </w:r>
      <w:r w:rsidR="00456E74" w:rsidRPr="00F83168">
        <w:rPr>
          <w:b/>
          <w:caps w:val="0"/>
          <w:color w:val="auto"/>
        </w:rPr>
        <w:t xml:space="preserve"> you must align these notches and firmly push the ram down into the slot until the white tabs on the end of the slots snap into place. If you feel it is too hard to push down, then make sure the RAM is correctly oriented. You shouldn</w:t>
      </w:r>
      <w:r w:rsidR="00456E74" w:rsidRPr="00F83168">
        <w:rPr>
          <w:b/>
          <w:color w:val="auto"/>
        </w:rPr>
        <w:t>’</w:t>
      </w:r>
      <w:r w:rsidR="00456E74" w:rsidRPr="00F83168">
        <w:rPr>
          <w:b/>
          <w:caps w:val="0"/>
          <w:color w:val="auto"/>
        </w:rPr>
        <w:t>t have to apply to much pressure to insert the RAM.</w:t>
      </w:r>
      <w:r w:rsidR="00B35C04" w:rsidRPr="00F83168">
        <w:rPr>
          <w:b/>
          <w:color w:val="auto"/>
        </w:rPr>
        <w:t xml:space="preserve"> </w:t>
      </w:r>
    </w:p>
    <w:p w:rsidR="00B35C04" w:rsidRDefault="00456E74" w:rsidP="00B35C04">
      <w:pPr>
        <w:rPr>
          <w:rFonts w:asciiTheme="majorHAnsi" w:eastAsiaTheme="majorEastAsia" w:hAnsiTheme="majorHAnsi" w:cstheme="majorBidi"/>
          <w:b/>
          <w:caps/>
          <w:color w:val="044D6E" w:themeColor="text2" w:themeShade="80"/>
          <w:spacing w:val="15"/>
        </w:rPr>
      </w:pPr>
      <w:r w:rsidRPr="00F83168">
        <w:rPr>
          <w:rFonts w:asciiTheme="majorHAnsi" w:eastAsiaTheme="majorEastAsia" w:hAnsiTheme="majorHAnsi" w:cstheme="majorBidi"/>
          <w:b/>
          <w:spacing w:val="15"/>
        </w:rPr>
        <w:t>If done successfully</w:t>
      </w:r>
      <w:r w:rsidR="00B35C04" w:rsidRPr="00F83168">
        <w:rPr>
          <w:rFonts w:asciiTheme="majorHAnsi" w:eastAsiaTheme="majorEastAsia" w:hAnsiTheme="majorHAnsi" w:cstheme="majorBidi"/>
          <w:b/>
          <w:caps/>
          <w:spacing w:val="15"/>
        </w:rPr>
        <w:t xml:space="preserve">, </w:t>
      </w:r>
      <w:r w:rsidRPr="00F83168">
        <w:rPr>
          <w:rFonts w:asciiTheme="majorHAnsi" w:eastAsiaTheme="majorEastAsia" w:hAnsiTheme="majorHAnsi" w:cstheme="majorBidi"/>
          <w:b/>
          <w:spacing w:val="15"/>
        </w:rPr>
        <w:t>the ram should be securely seated into the ram slots, locked in by the white tabs on the end</w:t>
      </w:r>
      <w:r w:rsidRPr="00F83168">
        <w:rPr>
          <w:rFonts w:asciiTheme="majorHAnsi" w:eastAsiaTheme="majorEastAsia" w:hAnsiTheme="majorHAnsi" w:cstheme="majorBidi"/>
          <w:b/>
          <w:caps/>
          <w:color w:val="044D6E" w:themeColor="text2" w:themeShade="80"/>
          <w:spacing w:val="15"/>
        </w:rPr>
        <w:t>.</w:t>
      </w:r>
    </w:p>
    <w:p w:rsidR="009801C3" w:rsidRDefault="009801C3" w:rsidP="00B35C04">
      <w:pPr>
        <w:rPr>
          <w:rFonts w:asciiTheme="majorHAnsi" w:eastAsiaTheme="majorEastAsia" w:hAnsiTheme="majorHAnsi" w:cstheme="majorBidi"/>
          <w:b/>
          <w:caps/>
          <w:color w:val="044D6E" w:themeColor="text2" w:themeShade="80"/>
          <w:spacing w:val="15"/>
        </w:rPr>
      </w:pPr>
    </w:p>
    <w:p w:rsidR="009801C3" w:rsidRDefault="009801C3" w:rsidP="00B35C04">
      <w:pPr>
        <w:rPr>
          <w:rFonts w:asciiTheme="majorHAnsi" w:eastAsiaTheme="majorEastAsia" w:hAnsiTheme="majorHAnsi" w:cstheme="majorBidi"/>
          <w:b/>
          <w:caps/>
          <w:color w:val="044D6E" w:themeColor="text2" w:themeShade="80"/>
          <w:spacing w:val="15"/>
        </w:rPr>
      </w:pPr>
    </w:p>
    <w:p w:rsidR="009801C3" w:rsidRDefault="009801C3" w:rsidP="00B35C04">
      <w:pPr>
        <w:rPr>
          <w:rFonts w:asciiTheme="majorHAnsi" w:eastAsiaTheme="majorEastAsia" w:hAnsiTheme="majorHAnsi" w:cstheme="majorBidi"/>
          <w:b/>
          <w:caps/>
          <w:color w:val="044D6E" w:themeColor="text2" w:themeShade="80"/>
          <w:spacing w:val="15"/>
        </w:rPr>
      </w:pPr>
    </w:p>
    <w:p w:rsidR="009801C3" w:rsidRDefault="009801C3" w:rsidP="00B35C04">
      <w:pPr>
        <w:rPr>
          <w:rFonts w:asciiTheme="majorHAnsi" w:eastAsiaTheme="majorEastAsia" w:hAnsiTheme="majorHAnsi" w:cstheme="majorBidi"/>
          <w:b/>
          <w:caps/>
          <w:color w:val="044D6E" w:themeColor="text2" w:themeShade="80"/>
          <w:spacing w:val="15"/>
        </w:rPr>
      </w:pPr>
    </w:p>
    <w:p w:rsidR="009801C3" w:rsidRDefault="009801C3" w:rsidP="00B35C04">
      <w:pPr>
        <w:rPr>
          <w:rFonts w:asciiTheme="majorHAnsi" w:eastAsiaTheme="majorEastAsia" w:hAnsiTheme="majorHAnsi" w:cstheme="majorBidi"/>
          <w:b/>
          <w:caps/>
          <w:color w:val="044D6E" w:themeColor="text2" w:themeShade="80"/>
          <w:spacing w:val="15"/>
        </w:rPr>
      </w:pPr>
    </w:p>
    <w:p w:rsidR="009801C3" w:rsidRDefault="009801C3" w:rsidP="00B35C04">
      <w:pPr>
        <w:rPr>
          <w:rFonts w:asciiTheme="majorHAnsi" w:eastAsiaTheme="majorEastAsia" w:hAnsiTheme="majorHAnsi" w:cstheme="majorBidi"/>
          <w:b/>
          <w:caps/>
          <w:color w:val="044D6E" w:themeColor="text2" w:themeShade="80"/>
          <w:spacing w:val="15"/>
        </w:rPr>
      </w:pPr>
    </w:p>
    <w:p w:rsidR="009801C3" w:rsidRDefault="009801C3" w:rsidP="00B35C04">
      <w:pPr>
        <w:rPr>
          <w:rFonts w:asciiTheme="majorHAnsi" w:eastAsiaTheme="majorEastAsia" w:hAnsiTheme="majorHAnsi" w:cstheme="majorBidi"/>
          <w:b/>
          <w:caps/>
          <w:color w:val="044D6E" w:themeColor="text2" w:themeShade="80"/>
          <w:spacing w:val="15"/>
        </w:rPr>
      </w:pPr>
    </w:p>
    <w:p w:rsidR="009801C3" w:rsidRDefault="009801C3" w:rsidP="00B35C04">
      <w:pPr>
        <w:rPr>
          <w:rFonts w:asciiTheme="majorHAnsi" w:eastAsiaTheme="majorEastAsia" w:hAnsiTheme="majorHAnsi" w:cstheme="majorBidi"/>
          <w:b/>
          <w:caps/>
          <w:color w:val="044D6E" w:themeColor="text2" w:themeShade="80"/>
          <w:spacing w:val="15"/>
        </w:rPr>
      </w:pPr>
    </w:p>
    <w:p w:rsidR="009801C3" w:rsidRDefault="009801C3" w:rsidP="00B35C04">
      <w:pPr>
        <w:rPr>
          <w:rFonts w:asciiTheme="majorHAnsi" w:eastAsiaTheme="majorEastAsia" w:hAnsiTheme="majorHAnsi" w:cstheme="majorBidi"/>
          <w:b/>
          <w:caps/>
          <w:color w:val="044D6E" w:themeColor="text2" w:themeShade="80"/>
          <w:spacing w:val="15"/>
        </w:rPr>
      </w:pPr>
    </w:p>
    <w:p w:rsidR="009801C3" w:rsidRDefault="009801C3" w:rsidP="00B35C04">
      <w:pPr>
        <w:rPr>
          <w:rFonts w:asciiTheme="majorHAnsi" w:eastAsiaTheme="majorEastAsia" w:hAnsiTheme="majorHAnsi" w:cstheme="majorBidi"/>
          <w:b/>
          <w:caps/>
          <w:color w:val="044D6E" w:themeColor="text2" w:themeShade="80"/>
          <w:spacing w:val="15"/>
        </w:rPr>
      </w:pPr>
    </w:p>
    <w:p w:rsidR="009801C3" w:rsidRDefault="009801C3" w:rsidP="00B35C04">
      <w:pPr>
        <w:rPr>
          <w:rFonts w:asciiTheme="majorHAnsi" w:eastAsiaTheme="majorEastAsia" w:hAnsiTheme="majorHAnsi" w:cstheme="majorBidi"/>
          <w:b/>
          <w:caps/>
          <w:color w:val="044D6E" w:themeColor="text2" w:themeShade="80"/>
          <w:spacing w:val="15"/>
        </w:rPr>
      </w:pPr>
    </w:p>
    <w:p w:rsidR="009801C3" w:rsidRDefault="009801C3" w:rsidP="00B35C04">
      <w:pPr>
        <w:rPr>
          <w:rFonts w:asciiTheme="majorHAnsi" w:eastAsiaTheme="majorEastAsia" w:hAnsiTheme="majorHAnsi" w:cstheme="majorBidi"/>
          <w:b/>
          <w:caps/>
          <w:color w:val="044D6E" w:themeColor="text2" w:themeShade="80"/>
          <w:spacing w:val="15"/>
        </w:rPr>
      </w:pPr>
    </w:p>
    <w:p w:rsidR="009801C3" w:rsidRDefault="009801C3" w:rsidP="00B35C04">
      <w:pPr>
        <w:rPr>
          <w:rFonts w:asciiTheme="majorHAnsi" w:eastAsiaTheme="majorEastAsia" w:hAnsiTheme="majorHAnsi" w:cstheme="majorBidi"/>
          <w:b/>
          <w:caps/>
          <w:color w:val="044D6E" w:themeColor="text2" w:themeShade="80"/>
          <w:spacing w:val="15"/>
        </w:rPr>
      </w:pPr>
    </w:p>
    <w:p w:rsidR="009801C3" w:rsidRDefault="009801C3" w:rsidP="00B35C04">
      <w:pPr>
        <w:rPr>
          <w:rFonts w:asciiTheme="majorHAnsi" w:eastAsiaTheme="majorEastAsia" w:hAnsiTheme="majorHAnsi" w:cstheme="majorBidi"/>
          <w:b/>
          <w:caps/>
          <w:color w:val="044D6E" w:themeColor="text2" w:themeShade="80"/>
          <w:spacing w:val="15"/>
        </w:rPr>
      </w:pPr>
    </w:p>
    <w:p w:rsidR="009801C3" w:rsidRDefault="009801C3" w:rsidP="00B35C04">
      <w:pPr>
        <w:rPr>
          <w:rFonts w:asciiTheme="majorHAnsi" w:eastAsiaTheme="majorEastAsia" w:hAnsiTheme="majorHAnsi" w:cstheme="majorBidi"/>
          <w:b/>
          <w:caps/>
          <w:color w:val="044D6E" w:themeColor="text2" w:themeShade="80"/>
          <w:spacing w:val="15"/>
        </w:rPr>
      </w:pPr>
    </w:p>
    <w:p w:rsidR="00685C73" w:rsidRDefault="00685C73" w:rsidP="00685C73">
      <w:pPr>
        <w:pStyle w:val="Heading1"/>
        <w:numPr>
          <w:ilvl w:val="0"/>
          <w:numId w:val="0"/>
        </w:numPr>
      </w:pPr>
      <w:r w:rsidRPr="00685C73">
        <w:lastRenderedPageBreak/>
        <w:t>References</w:t>
      </w:r>
    </w:p>
    <w:p w:rsidR="00685C73" w:rsidRDefault="00685C73" w:rsidP="00685C73">
      <w:pPr>
        <w:pStyle w:val="NormalWeb"/>
        <w:spacing w:before="0" w:beforeAutospacing="0" w:after="180" w:afterAutospacing="0"/>
        <w:ind w:left="450" w:hanging="450"/>
        <w:rPr>
          <w:color w:val="000000"/>
          <w:sz w:val="27"/>
          <w:szCs w:val="27"/>
        </w:rPr>
      </w:pPr>
    </w:p>
    <w:p w:rsidR="00685C73" w:rsidRDefault="00685C73" w:rsidP="00685C73">
      <w:pPr>
        <w:pStyle w:val="NormalWeb"/>
        <w:spacing w:before="0" w:beforeAutospacing="0" w:after="180" w:afterAutospacing="0"/>
        <w:ind w:left="450" w:hanging="450"/>
        <w:rPr>
          <w:color w:val="000000"/>
          <w:sz w:val="27"/>
          <w:szCs w:val="27"/>
        </w:rPr>
      </w:pPr>
      <w:r>
        <w:rPr>
          <w:color w:val="000000"/>
          <w:sz w:val="27"/>
          <w:szCs w:val="27"/>
        </w:rPr>
        <w:t xml:space="preserve">[1] </w:t>
      </w:r>
      <w:proofErr w:type="spellStart"/>
      <w:r>
        <w:rPr>
          <w:color w:val="000000"/>
          <w:sz w:val="27"/>
          <w:szCs w:val="27"/>
        </w:rPr>
        <w:t>TestOut</w:t>
      </w:r>
      <w:proofErr w:type="spellEnd"/>
      <w:r>
        <w:rPr>
          <w:color w:val="000000"/>
          <w:sz w:val="27"/>
          <w:szCs w:val="27"/>
        </w:rPr>
        <w:t>,</w:t>
      </w:r>
      <w:r>
        <w:rPr>
          <w:rStyle w:val="apple-converted-space"/>
          <w:color w:val="000000"/>
          <w:sz w:val="27"/>
          <w:szCs w:val="27"/>
        </w:rPr>
        <w:t> </w:t>
      </w:r>
      <w:r>
        <w:rPr>
          <w:i/>
          <w:iCs/>
          <w:color w:val="000000"/>
          <w:sz w:val="27"/>
          <w:szCs w:val="27"/>
        </w:rPr>
        <w:t xml:space="preserve">Screenshots retrieved from </w:t>
      </w:r>
      <w:proofErr w:type="spellStart"/>
      <w:r>
        <w:rPr>
          <w:i/>
          <w:iCs/>
          <w:color w:val="000000"/>
          <w:sz w:val="27"/>
          <w:szCs w:val="27"/>
        </w:rPr>
        <w:t>LabSim</w:t>
      </w:r>
      <w:proofErr w:type="spellEnd"/>
      <w:r>
        <w:rPr>
          <w:i/>
          <w:iCs/>
          <w:color w:val="000000"/>
          <w:sz w:val="27"/>
          <w:szCs w:val="27"/>
        </w:rPr>
        <w:t xml:space="preserve"> 13.1 Build A Computer From Scratch</w:t>
      </w:r>
      <w:bookmarkStart w:id="0" w:name="_GoBack"/>
      <w:bookmarkEnd w:id="0"/>
      <w:r>
        <w:rPr>
          <w:color w:val="000000"/>
          <w:sz w:val="27"/>
          <w:szCs w:val="27"/>
        </w:rPr>
        <w:t>. 2016.</w:t>
      </w:r>
    </w:p>
    <w:p w:rsidR="00685C73" w:rsidRDefault="00685C73" w:rsidP="00685C73">
      <w:pPr>
        <w:pStyle w:val="NormalWeb"/>
        <w:spacing w:before="0" w:beforeAutospacing="0" w:after="180" w:afterAutospacing="0"/>
        <w:ind w:left="450" w:hanging="450"/>
        <w:rPr>
          <w:color w:val="000000"/>
          <w:sz w:val="27"/>
          <w:szCs w:val="27"/>
        </w:rPr>
      </w:pPr>
      <w:r>
        <w:rPr>
          <w:color w:val="000000"/>
          <w:sz w:val="27"/>
          <w:szCs w:val="27"/>
        </w:rPr>
        <w:t>[</w:t>
      </w:r>
      <w:r>
        <w:rPr>
          <w:color w:val="000000"/>
          <w:sz w:val="27"/>
          <w:szCs w:val="27"/>
        </w:rPr>
        <w:t>2</w:t>
      </w:r>
      <w:r>
        <w:rPr>
          <w:color w:val="000000"/>
          <w:sz w:val="27"/>
          <w:szCs w:val="27"/>
        </w:rPr>
        <w:t xml:space="preserve">] </w:t>
      </w:r>
      <w:proofErr w:type="spellStart"/>
      <w:r>
        <w:rPr>
          <w:color w:val="000000"/>
          <w:sz w:val="27"/>
          <w:szCs w:val="27"/>
        </w:rPr>
        <w:t>TestOut</w:t>
      </w:r>
      <w:proofErr w:type="spellEnd"/>
      <w:r>
        <w:rPr>
          <w:color w:val="000000"/>
          <w:sz w:val="27"/>
          <w:szCs w:val="27"/>
        </w:rPr>
        <w:t>,</w:t>
      </w:r>
      <w:r>
        <w:rPr>
          <w:rStyle w:val="apple-converted-space"/>
          <w:color w:val="000000"/>
          <w:sz w:val="27"/>
          <w:szCs w:val="27"/>
        </w:rPr>
        <w:t> </w:t>
      </w:r>
      <w:r w:rsidR="00AE2FAB">
        <w:rPr>
          <w:i/>
          <w:iCs/>
          <w:color w:val="000000"/>
          <w:sz w:val="27"/>
          <w:szCs w:val="27"/>
        </w:rPr>
        <w:t>Screenshots</w:t>
      </w:r>
      <w:r>
        <w:rPr>
          <w:i/>
          <w:iCs/>
          <w:color w:val="000000"/>
          <w:sz w:val="27"/>
          <w:szCs w:val="27"/>
        </w:rPr>
        <w:t xml:space="preserve"> retrieved from 3.3.3 Installing A Mother Board Video</w:t>
      </w:r>
      <w:r>
        <w:rPr>
          <w:color w:val="000000"/>
          <w:sz w:val="27"/>
          <w:szCs w:val="27"/>
        </w:rPr>
        <w:t>. 2016.</w:t>
      </w:r>
    </w:p>
    <w:p w:rsidR="00685C73" w:rsidRDefault="00685C73" w:rsidP="00685C73">
      <w:pPr>
        <w:pStyle w:val="NormalWeb"/>
        <w:spacing w:before="0" w:beforeAutospacing="0" w:after="180" w:afterAutospacing="0"/>
        <w:ind w:left="450" w:hanging="450"/>
        <w:rPr>
          <w:color w:val="000000"/>
          <w:sz w:val="27"/>
          <w:szCs w:val="27"/>
        </w:rPr>
      </w:pPr>
      <w:r>
        <w:rPr>
          <w:color w:val="000000"/>
          <w:sz w:val="27"/>
          <w:szCs w:val="27"/>
        </w:rPr>
        <w:t xml:space="preserve">[3] </w:t>
      </w:r>
      <w:proofErr w:type="spellStart"/>
      <w:r>
        <w:rPr>
          <w:color w:val="000000"/>
          <w:sz w:val="27"/>
          <w:szCs w:val="27"/>
        </w:rPr>
        <w:t>TestOut</w:t>
      </w:r>
      <w:proofErr w:type="spellEnd"/>
      <w:r>
        <w:rPr>
          <w:color w:val="000000"/>
          <w:sz w:val="27"/>
          <w:szCs w:val="27"/>
        </w:rPr>
        <w:t>,</w:t>
      </w:r>
      <w:r>
        <w:rPr>
          <w:rStyle w:val="apple-converted-space"/>
          <w:color w:val="000000"/>
          <w:sz w:val="27"/>
          <w:szCs w:val="27"/>
        </w:rPr>
        <w:t> </w:t>
      </w:r>
      <w:r>
        <w:rPr>
          <w:i/>
          <w:iCs/>
          <w:color w:val="000000"/>
          <w:sz w:val="27"/>
          <w:szCs w:val="27"/>
        </w:rPr>
        <w:t>Screenshots retrieved from 3.2.4 Changing the Power Supply</w:t>
      </w:r>
      <w:r>
        <w:rPr>
          <w:color w:val="000000"/>
          <w:sz w:val="27"/>
          <w:szCs w:val="27"/>
        </w:rPr>
        <w:t>. 2016.</w:t>
      </w:r>
    </w:p>
    <w:p w:rsidR="00685C73" w:rsidRDefault="00685C73" w:rsidP="00685C73">
      <w:pPr>
        <w:pStyle w:val="NormalWeb"/>
        <w:spacing w:before="0" w:beforeAutospacing="0" w:after="180" w:afterAutospacing="0"/>
        <w:ind w:left="450" w:hanging="450"/>
        <w:rPr>
          <w:color w:val="000000"/>
          <w:sz w:val="27"/>
          <w:szCs w:val="27"/>
        </w:rPr>
      </w:pPr>
      <w:r>
        <w:rPr>
          <w:color w:val="000000"/>
          <w:sz w:val="27"/>
          <w:szCs w:val="27"/>
        </w:rPr>
        <w:t xml:space="preserve">[4] </w:t>
      </w:r>
      <w:proofErr w:type="spellStart"/>
      <w:r>
        <w:rPr>
          <w:color w:val="000000"/>
          <w:sz w:val="27"/>
          <w:szCs w:val="27"/>
        </w:rPr>
        <w:t>TestOut</w:t>
      </w:r>
      <w:proofErr w:type="spellEnd"/>
      <w:r>
        <w:rPr>
          <w:color w:val="000000"/>
          <w:sz w:val="27"/>
          <w:szCs w:val="27"/>
        </w:rPr>
        <w:t>,</w:t>
      </w:r>
      <w:r>
        <w:rPr>
          <w:rStyle w:val="apple-converted-space"/>
          <w:color w:val="000000"/>
          <w:sz w:val="27"/>
          <w:szCs w:val="27"/>
        </w:rPr>
        <w:t> </w:t>
      </w:r>
      <w:r>
        <w:rPr>
          <w:i/>
          <w:iCs/>
          <w:color w:val="000000"/>
          <w:sz w:val="27"/>
          <w:szCs w:val="27"/>
        </w:rPr>
        <w:t>Screenshot retrieved from 3.5.5 Installing a Processor</w:t>
      </w:r>
      <w:r>
        <w:rPr>
          <w:color w:val="000000"/>
          <w:sz w:val="27"/>
          <w:szCs w:val="27"/>
        </w:rPr>
        <w:t>. 2016.</w:t>
      </w:r>
    </w:p>
    <w:p w:rsidR="009801C3" w:rsidRPr="009801C3" w:rsidRDefault="009801C3" w:rsidP="009801C3">
      <w:pPr>
        <w:rPr>
          <w:b/>
          <w:u w:val="single"/>
        </w:rPr>
      </w:pPr>
    </w:p>
    <w:sectPr w:rsidR="009801C3" w:rsidRPr="009801C3" w:rsidSect="004E1AED">
      <w:footerReference w:type="default" r:id="rId39"/>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010D" w:rsidRDefault="00A0010D">
      <w:pPr>
        <w:spacing w:after="0" w:line="240" w:lineRule="auto"/>
      </w:pPr>
      <w:r>
        <w:separator/>
      </w:r>
    </w:p>
  </w:endnote>
  <w:endnote w:type="continuationSeparator" w:id="0">
    <w:p w:rsidR="00A0010D" w:rsidRDefault="00A001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5527538"/>
      <w:docPartObj>
        <w:docPartGallery w:val="Page Numbers (Bottom of Page)"/>
        <w:docPartUnique/>
      </w:docPartObj>
    </w:sdtPr>
    <w:sdtEndPr>
      <w:rPr>
        <w:noProof/>
      </w:rPr>
    </w:sdtEndPr>
    <w:sdtContent>
      <w:p w:rsidR="004E1AED" w:rsidRDefault="004E1AED">
        <w:pPr>
          <w:pStyle w:val="Footer"/>
        </w:pPr>
        <w:r>
          <w:fldChar w:fldCharType="begin"/>
        </w:r>
        <w:r>
          <w:instrText xml:space="preserve"> PAGE   \* MERGEFORMAT </w:instrText>
        </w:r>
        <w:r>
          <w:fldChar w:fldCharType="separate"/>
        </w:r>
        <w:r w:rsidR="00AE2FAB">
          <w:rPr>
            <w:noProof/>
          </w:rPr>
          <w:t>11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010D" w:rsidRDefault="00A0010D">
      <w:pPr>
        <w:spacing w:after="0" w:line="240" w:lineRule="auto"/>
      </w:pPr>
      <w:r>
        <w:separator/>
      </w:r>
    </w:p>
  </w:footnote>
  <w:footnote w:type="continuationSeparator" w:id="0">
    <w:p w:rsidR="00A0010D" w:rsidRDefault="00A001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95101C"/>
    <w:multiLevelType w:val="hybridMultilevel"/>
    <w:tmpl w:val="67B63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9E7FA0"/>
    <w:multiLevelType w:val="multilevel"/>
    <w:tmpl w:val="6A24479E"/>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0" w:firstLine="0"/>
      </w:pPr>
      <w:rPr>
        <w:b/>
        <w:color w:val="044D6E" w:themeColor="text2" w:themeShade="80"/>
      </w:r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2"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E4F1AB7"/>
    <w:multiLevelType w:val="hybridMultilevel"/>
    <w:tmpl w:val="4066EE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A0035B3"/>
    <w:multiLevelType w:val="hybridMultilevel"/>
    <w:tmpl w:val="ECBA27A8"/>
    <w:lvl w:ilvl="0" w:tplc="E6A83972">
      <w:start w:val="1"/>
      <w:numFmt w:val="bullet"/>
      <w:lvlText w:val=""/>
      <w:lvlJc w:val="left"/>
      <w:pPr>
        <w:ind w:left="720" w:hanging="360"/>
      </w:pPr>
      <w:rPr>
        <w:rFonts w:ascii="Symbol" w:hAnsi="Symbol" w:hint="default"/>
        <w:color w:val="044D6E" w:themeColor="text2"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1B6CA9"/>
    <w:multiLevelType w:val="hybridMultilevel"/>
    <w:tmpl w:val="A844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892696"/>
    <w:multiLevelType w:val="hybridMultilevel"/>
    <w:tmpl w:val="184225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8"/>
  </w:num>
  <w:num w:numId="2">
    <w:abstractNumId w:val="12"/>
  </w:num>
  <w:num w:numId="3">
    <w:abstractNumId w:val="17"/>
  </w:num>
  <w:num w:numId="4">
    <w:abstractNumId w:val="13"/>
  </w:num>
  <w:num w:numId="5">
    <w:abstractNumId w:val="21"/>
  </w:num>
  <w:num w:numId="6">
    <w:abstractNumId w:val="22"/>
  </w:num>
  <w:num w:numId="7">
    <w:abstractNumId w:val="20"/>
  </w:num>
  <w:num w:numId="8">
    <w:abstractNumId w:val="23"/>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1"/>
  </w:num>
  <w:num w:numId="20">
    <w:abstractNumId w:val="10"/>
  </w:num>
  <w:num w:numId="21">
    <w:abstractNumId w:val="11"/>
    <w:lvlOverride w:ilvl="0">
      <w:startOverride w:val="1"/>
    </w:lvlOverride>
    <w:lvlOverride w:ilvl="1">
      <w:startOverride w:val="2"/>
    </w:lvlOverride>
  </w:num>
  <w:num w:numId="22">
    <w:abstractNumId w:val="14"/>
  </w:num>
  <w:num w:numId="23">
    <w:abstractNumId w:val="16"/>
  </w:num>
  <w:num w:numId="24">
    <w:abstractNumId w:val="19"/>
  </w:num>
  <w:num w:numId="25">
    <w:abstractNumId w:val="15"/>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240"/>
    <w:rsid w:val="000127C7"/>
    <w:rsid w:val="00036337"/>
    <w:rsid w:val="000B308D"/>
    <w:rsid w:val="00102F8F"/>
    <w:rsid w:val="00194DF6"/>
    <w:rsid w:val="001C2A21"/>
    <w:rsid w:val="001D7D24"/>
    <w:rsid w:val="002240A2"/>
    <w:rsid w:val="00260C8F"/>
    <w:rsid w:val="002A5156"/>
    <w:rsid w:val="002F3656"/>
    <w:rsid w:val="00311BE5"/>
    <w:rsid w:val="00340ED1"/>
    <w:rsid w:val="003B5F08"/>
    <w:rsid w:val="004248A8"/>
    <w:rsid w:val="00454EEF"/>
    <w:rsid w:val="00456E74"/>
    <w:rsid w:val="004B7240"/>
    <w:rsid w:val="004E1AED"/>
    <w:rsid w:val="004F0463"/>
    <w:rsid w:val="005220BD"/>
    <w:rsid w:val="00524182"/>
    <w:rsid w:val="0054593A"/>
    <w:rsid w:val="00566E7A"/>
    <w:rsid w:val="005A2D01"/>
    <w:rsid w:val="005A5300"/>
    <w:rsid w:val="005C12A5"/>
    <w:rsid w:val="00682A27"/>
    <w:rsid w:val="00685C73"/>
    <w:rsid w:val="00693A70"/>
    <w:rsid w:val="00696298"/>
    <w:rsid w:val="006C7129"/>
    <w:rsid w:val="00731BA4"/>
    <w:rsid w:val="007B6B96"/>
    <w:rsid w:val="007D4822"/>
    <w:rsid w:val="00801557"/>
    <w:rsid w:val="0082003C"/>
    <w:rsid w:val="0083327E"/>
    <w:rsid w:val="008732CD"/>
    <w:rsid w:val="008975A2"/>
    <w:rsid w:val="008C55E4"/>
    <w:rsid w:val="008D4C26"/>
    <w:rsid w:val="008D5CA0"/>
    <w:rsid w:val="008F4BBB"/>
    <w:rsid w:val="00916C80"/>
    <w:rsid w:val="00977C20"/>
    <w:rsid w:val="009801C3"/>
    <w:rsid w:val="009B4157"/>
    <w:rsid w:val="00A0010D"/>
    <w:rsid w:val="00A01CA7"/>
    <w:rsid w:val="00A04880"/>
    <w:rsid w:val="00A1310C"/>
    <w:rsid w:val="00A174A8"/>
    <w:rsid w:val="00A42F69"/>
    <w:rsid w:val="00A45C04"/>
    <w:rsid w:val="00A4626B"/>
    <w:rsid w:val="00A86D1F"/>
    <w:rsid w:val="00AB1A04"/>
    <w:rsid w:val="00AE2FAB"/>
    <w:rsid w:val="00AF129B"/>
    <w:rsid w:val="00B35C04"/>
    <w:rsid w:val="00B66EFE"/>
    <w:rsid w:val="00B773FA"/>
    <w:rsid w:val="00BC5FBC"/>
    <w:rsid w:val="00C5126D"/>
    <w:rsid w:val="00C606C0"/>
    <w:rsid w:val="00C8576B"/>
    <w:rsid w:val="00CD4185"/>
    <w:rsid w:val="00D47A97"/>
    <w:rsid w:val="00D9089D"/>
    <w:rsid w:val="00DA1FAA"/>
    <w:rsid w:val="00DD76B8"/>
    <w:rsid w:val="00E122BE"/>
    <w:rsid w:val="00E76DE4"/>
    <w:rsid w:val="00EE4356"/>
    <w:rsid w:val="00EF51DD"/>
    <w:rsid w:val="00F20116"/>
    <w:rsid w:val="00F735CC"/>
    <w:rsid w:val="00F83168"/>
    <w:rsid w:val="00FA0A87"/>
    <w:rsid w:val="00FB4F0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CA451"/>
  <w15:docId w15:val="{9CB3B2E3-C5F1-4B0B-A933-67A3BAE42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numPr>
        <w:numId w:val="19"/>
      </w:num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numPr>
        <w:ilvl w:val="1"/>
        <w:numId w:val="19"/>
      </w:num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numPr>
        <w:ilvl w:val="2"/>
        <w:numId w:val="19"/>
      </w:num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numPr>
        <w:ilvl w:val="3"/>
        <w:numId w:val="19"/>
      </w:num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numPr>
        <w:ilvl w:val="4"/>
        <w:numId w:val="19"/>
      </w:num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numPr>
        <w:ilvl w:val="5"/>
        <w:numId w:val="19"/>
      </w:num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numPr>
        <w:ilvl w:val="6"/>
        <w:numId w:val="19"/>
      </w:num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numPr>
        <w:ilvl w:val="7"/>
        <w:numId w:val="19"/>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numPr>
        <w:ilvl w:val="8"/>
        <w:numId w:val="19"/>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paragraph" w:styleId="ListParagraph">
    <w:name w:val="List Paragraph"/>
    <w:basedOn w:val="Normal"/>
    <w:uiPriority w:val="34"/>
    <w:unhideWhenUsed/>
    <w:qFormat/>
    <w:rsid w:val="00B773FA"/>
    <w:pPr>
      <w:ind w:left="720"/>
      <w:contextualSpacing/>
    </w:pPr>
  </w:style>
  <w:style w:type="paragraph" w:styleId="NormalWeb">
    <w:name w:val="Normal (Web)"/>
    <w:basedOn w:val="Normal"/>
    <w:uiPriority w:val="99"/>
    <w:unhideWhenUsed/>
    <w:rsid w:val="00685C7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apple-converted-space">
    <w:name w:val="apple-converted-space"/>
    <w:basedOn w:val="DefaultParagraphFont"/>
    <w:rsid w:val="00685C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347369985">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g"/><Relationship Id="rId38" Type="http://schemas.openxmlformats.org/officeDocument/2006/relationships/image" Target="media/image28.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e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image" Target="media/image18.jpeg"/><Relationship Id="rId36" Type="http://schemas.openxmlformats.org/officeDocument/2006/relationships/image" Target="media/image26.jpg"/><Relationship Id="rId10" Type="http://schemas.openxmlformats.org/officeDocument/2006/relationships/endnotes" Target="endnotes.xm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WMarketing\AppData\Roaming\Microsoft\Templates\Banded%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16D"/>
    <w:rsid w:val="007961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CFC1622372847A7A401F6C5A03F004F">
    <w:name w:val="0CFC1622372847A7A401F6C5A03F004F"/>
  </w:style>
  <w:style w:type="paragraph" w:customStyle="1" w:styleId="B3A43324AF2F40F6AF825D0A3354EF59">
    <w:name w:val="B3A43324AF2F40F6AF825D0A3354EF59"/>
  </w:style>
  <w:style w:type="paragraph" w:customStyle="1" w:styleId="DEE3CA547E2F4F57882B4221A4FECABC">
    <w:name w:val="DEE3CA547E2F4F57882B4221A4FECA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D1738748-AAE1-4D0C-9F96-284515500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Template>
  <TotalTime>9437</TotalTime>
  <Pages>11</Pages>
  <Words>963</Words>
  <Characters>5494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Edge</dc:creator>
  <cp:lastModifiedBy>David Edge</cp:lastModifiedBy>
  <cp:revision>32</cp:revision>
  <dcterms:created xsi:type="dcterms:W3CDTF">2016-11-23T02:51:00Z</dcterms:created>
  <dcterms:modified xsi:type="dcterms:W3CDTF">2016-12-01T22:31:00Z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